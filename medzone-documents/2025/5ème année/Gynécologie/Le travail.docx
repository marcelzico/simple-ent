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6C7F" w:rsidRPr="00F50AF7" w:rsidRDefault="00DC4F4A">
      <w:r w:rsidRPr="00F50AF7">
        <w:t>Pr Anderson R.</w:t>
      </w:r>
    </w:p>
    <w:p w:rsidR="00906C7F" w:rsidRPr="00F50AF7" w:rsidRDefault="00DC4F4A">
      <w:pPr>
        <w:pStyle w:val="Titre"/>
      </w:pPr>
      <w:r w:rsidRPr="00F50AF7">
        <w:t>Le travail</w:t>
      </w:r>
    </w:p>
    <w:p w:rsidR="00906C7F" w:rsidRPr="00F50AF7" w:rsidRDefault="00DC4F4A" w:rsidP="00F50AF7">
      <w:pPr>
        <w:jc w:val="right"/>
        <w:rPr>
          <w:color w:val="FF0000"/>
        </w:rPr>
      </w:pPr>
      <w:r w:rsidRPr="00F50AF7">
        <w:rPr>
          <w:color w:val="FF0000"/>
        </w:rPr>
        <w:t>Objectifs</w:t>
      </w:r>
    </w:p>
    <w:p w:rsidR="00906C7F" w:rsidRPr="00F50AF7" w:rsidRDefault="00DC4F4A" w:rsidP="00F50AF7">
      <w:pPr>
        <w:pStyle w:val="Paragraphedeliste"/>
        <w:jc w:val="right"/>
      </w:pPr>
      <w:r w:rsidRPr="00F50AF7">
        <w:t>Enumérer les différents phases du travail</w:t>
      </w:r>
    </w:p>
    <w:p w:rsidR="00906C7F" w:rsidRPr="00F50AF7" w:rsidRDefault="00DC4F4A" w:rsidP="00F50AF7">
      <w:pPr>
        <w:pStyle w:val="Paragraphedeliste"/>
        <w:jc w:val="right"/>
      </w:pPr>
      <w:r w:rsidRPr="00F50AF7">
        <w:t>Poser le diagnostic</w:t>
      </w:r>
    </w:p>
    <w:p w:rsidR="00906C7F" w:rsidRPr="00F50AF7" w:rsidRDefault="00DC4F4A" w:rsidP="00F50AF7">
      <w:pPr>
        <w:pStyle w:val="Paragraphedeliste"/>
        <w:jc w:val="right"/>
      </w:pPr>
      <w:r w:rsidRPr="00F50AF7">
        <w:t>Citer les éléments de surveillance du travail</w:t>
      </w:r>
    </w:p>
    <w:p w:rsidR="00906C7F" w:rsidRPr="00F50AF7" w:rsidRDefault="00DC4F4A">
      <w:pPr>
        <w:pStyle w:val="Titre1"/>
      </w:pPr>
      <w:r w:rsidRPr="00F50AF7">
        <w:t>Introduction</w:t>
      </w:r>
    </w:p>
    <w:p w:rsidR="00906C7F" w:rsidRPr="00F50AF7" w:rsidRDefault="00DC4F4A">
      <w:pPr>
        <w:pStyle w:val="Titre2"/>
      </w:pPr>
      <w:r w:rsidRPr="00F50AF7">
        <w:t xml:space="preserve">Définition </w:t>
      </w:r>
    </w:p>
    <w:p w:rsidR="00906C7F" w:rsidRPr="00F50AF7" w:rsidRDefault="00DC4F4A" w:rsidP="00DC4F4A">
      <w:pPr>
        <w:pStyle w:val="Paragraphedeliste"/>
        <w:numPr>
          <w:ilvl w:val="0"/>
          <w:numId w:val="1"/>
        </w:numPr>
      </w:pPr>
      <w:r w:rsidRPr="00F50AF7">
        <w:t>Ensemble des phénomènes physiologiques qui aboutissent à l'expulsio</w:t>
      </w:r>
      <w:r w:rsidR="001104AC">
        <w:t>n</w:t>
      </w:r>
      <w:bookmarkStart w:id="0" w:name="_GoBack"/>
      <w:bookmarkEnd w:id="0"/>
      <w:r w:rsidRPr="00F50AF7">
        <w:t xml:space="preserve"> du fœtus et </w:t>
      </w:r>
      <w:proofErr w:type="spellStart"/>
      <w:r w:rsidRPr="00F50AF7">
        <w:t>desannexes</w:t>
      </w:r>
      <w:proofErr w:type="spellEnd"/>
      <w:r w:rsidRPr="00F50AF7">
        <w:t xml:space="preserve"> fœtales hors de l'organisme maternel à travers les voies génitales</w:t>
      </w:r>
    </w:p>
    <w:p w:rsidR="00906C7F" w:rsidRPr="00F50AF7" w:rsidRDefault="00DC4F4A">
      <w:pPr>
        <w:pStyle w:val="Titre2"/>
      </w:pPr>
      <w:r w:rsidRPr="00F50AF7">
        <w:t>Intérêts</w:t>
      </w:r>
    </w:p>
    <w:p w:rsidR="00906C7F" w:rsidRPr="00F50AF7" w:rsidRDefault="00DC4F4A" w:rsidP="00DC4F4A">
      <w:pPr>
        <w:pStyle w:val="Paragraphedeliste"/>
        <w:numPr>
          <w:ilvl w:val="0"/>
          <w:numId w:val="1"/>
        </w:numPr>
      </w:pPr>
      <w:r w:rsidRPr="00F50AF7">
        <w:t>Période dangereuse pour la mère et son nouveau-né</w:t>
      </w:r>
    </w:p>
    <w:p w:rsidR="00906C7F" w:rsidRPr="00F50AF7" w:rsidRDefault="00DC4F4A" w:rsidP="00DC4F4A">
      <w:pPr>
        <w:pStyle w:val="Paragraphedeliste"/>
        <w:numPr>
          <w:ilvl w:val="0"/>
          <w:numId w:val="1"/>
        </w:numPr>
      </w:pPr>
      <w:r w:rsidRPr="00F50AF7">
        <w:t>Taux de mortalité maternelle et néonatale très élevés à Madagascar</w:t>
      </w:r>
    </w:p>
    <w:p w:rsidR="00906C7F" w:rsidRPr="00F50AF7" w:rsidRDefault="00DC4F4A" w:rsidP="00DC4F4A">
      <w:pPr>
        <w:pStyle w:val="Paragraphedeliste"/>
        <w:numPr>
          <w:ilvl w:val="0"/>
          <w:numId w:val="1"/>
        </w:numPr>
      </w:pPr>
      <w:r w:rsidRPr="00F50AF7">
        <w:t>Surveillance étroite</w:t>
      </w:r>
    </w:p>
    <w:p w:rsidR="00906C7F" w:rsidRPr="00F50AF7" w:rsidRDefault="00DC4F4A">
      <w:pPr>
        <w:pStyle w:val="Titre1"/>
      </w:pPr>
      <w:proofErr w:type="spellStart"/>
      <w:r w:rsidRPr="00F50AF7">
        <w:t>Genéralités</w:t>
      </w:r>
      <w:proofErr w:type="spellEnd"/>
      <w:r w:rsidRPr="00F50AF7">
        <w:t xml:space="preserve"> : Mécanismes obstétricales</w:t>
      </w:r>
    </w:p>
    <w:p w:rsidR="00906C7F" w:rsidRPr="00F50AF7" w:rsidRDefault="00DC4F4A" w:rsidP="00DC4F4A">
      <w:pPr>
        <w:pStyle w:val="Paragraphedeliste"/>
        <w:numPr>
          <w:ilvl w:val="0"/>
          <w:numId w:val="1"/>
        </w:numPr>
      </w:pPr>
      <w:r w:rsidRPr="00F50AF7">
        <w:t>Le travail se déroule en 3 périodes</w:t>
      </w:r>
    </w:p>
    <w:p w:rsidR="00906C7F" w:rsidRPr="00F50AF7" w:rsidRDefault="00DC4F4A" w:rsidP="00DC4F4A">
      <w:pPr>
        <w:pStyle w:val="Paragraphedeliste"/>
        <w:numPr>
          <w:ilvl w:val="0"/>
          <w:numId w:val="2"/>
        </w:numPr>
      </w:pPr>
      <w:r w:rsidRPr="00F50AF7">
        <w:t>1ère période : effacement et dilatation du vol</w:t>
      </w:r>
    </w:p>
    <w:p w:rsidR="00906C7F" w:rsidRPr="00F50AF7" w:rsidRDefault="00DC4F4A" w:rsidP="00DC4F4A">
      <w:pPr>
        <w:pStyle w:val="Paragraphedeliste"/>
        <w:numPr>
          <w:ilvl w:val="0"/>
          <w:numId w:val="2"/>
        </w:numPr>
      </w:pPr>
      <w:r w:rsidRPr="00F50AF7">
        <w:t>2ème période : expulsion du fœtus ou accouchement</w:t>
      </w:r>
    </w:p>
    <w:p w:rsidR="00906C7F" w:rsidRPr="00F50AF7" w:rsidRDefault="00DC4F4A" w:rsidP="00DC4F4A">
      <w:pPr>
        <w:pStyle w:val="Paragraphedeliste"/>
        <w:numPr>
          <w:ilvl w:val="0"/>
          <w:numId w:val="2"/>
        </w:numPr>
      </w:pPr>
      <w:r w:rsidRPr="00F50AF7">
        <w:t>3ème période : délivrance ou expulsion du placenta et membranes</w:t>
      </w:r>
    </w:p>
    <w:p w:rsidR="00906C7F" w:rsidRPr="00F50AF7" w:rsidRDefault="00DC4F4A" w:rsidP="00DC4F4A">
      <w:pPr>
        <w:pStyle w:val="Paragraphedeliste"/>
        <w:numPr>
          <w:ilvl w:val="0"/>
          <w:numId w:val="1"/>
        </w:numPr>
      </w:pPr>
      <w:r w:rsidRPr="00F50AF7">
        <w:t>Le diagnostic du travail repose</w:t>
      </w:r>
      <w:r w:rsidRPr="00F50AF7">
        <w:rPr>
          <w:rStyle w:val="Appelnotedebasdep"/>
        </w:rPr>
        <w:footnoteReference w:id="1"/>
      </w:r>
      <w:r w:rsidRPr="00F50AF7">
        <w:t xml:space="preserve"> sur 2 signes cliniques</w:t>
      </w:r>
    </w:p>
    <w:p w:rsidR="00906C7F" w:rsidRPr="00F50AF7" w:rsidRDefault="00DC4F4A" w:rsidP="00DC4F4A">
      <w:pPr>
        <w:pStyle w:val="Paragraphedeliste"/>
        <w:numPr>
          <w:ilvl w:val="0"/>
          <w:numId w:val="3"/>
        </w:numPr>
      </w:pPr>
      <w:r w:rsidRPr="00F50AF7">
        <w:rPr>
          <w:b/>
          <w:bCs/>
          <w:color w:val="008000"/>
        </w:rPr>
        <w:t>Apparition de contractions utérines</w:t>
      </w:r>
      <w:r w:rsidRPr="00F50AF7">
        <w:t xml:space="preserve"> + de 2 CU en 10 min</w:t>
      </w:r>
    </w:p>
    <w:p w:rsidR="00906C7F" w:rsidRPr="00F50AF7" w:rsidRDefault="00DC4F4A" w:rsidP="00DC4F4A">
      <w:pPr>
        <w:pStyle w:val="Paragraphedeliste"/>
        <w:numPr>
          <w:ilvl w:val="0"/>
          <w:numId w:val="3"/>
        </w:numPr>
        <w:rPr>
          <w:b/>
          <w:bCs/>
          <w:color w:val="008000"/>
        </w:rPr>
      </w:pPr>
      <w:r w:rsidRPr="00F50AF7">
        <w:rPr>
          <w:b/>
          <w:bCs/>
          <w:color w:val="008000"/>
        </w:rPr>
        <w:t xml:space="preserve">Modification du col de l'utérus </w:t>
      </w:r>
    </w:p>
    <w:p w:rsidR="00906C7F" w:rsidRPr="00F50AF7" w:rsidRDefault="00DC4F4A" w:rsidP="00DC4F4A">
      <w:pPr>
        <w:pStyle w:val="Paragraphedeliste"/>
        <w:numPr>
          <w:ilvl w:val="0"/>
          <w:numId w:val="4"/>
        </w:numPr>
      </w:pPr>
      <w:r w:rsidRPr="00F50AF7">
        <w:t>Effacement</w:t>
      </w:r>
    </w:p>
    <w:p w:rsidR="00906C7F" w:rsidRPr="00F50AF7" w:rsidRDefault="00DC4F4A" w:rsidP="00DC4F4A">
      <w:pPr>
        <w:pStyle w:val="Paragraphedeliste"/>
        <w:numPr>
          <w:ilvl w:val="0"/>
          <w:numId w:val="4"/>
        </w:numPr>
      </w:pPr>
      <w:r w:rsidRPr="00F50AF7">
        <w:t>Dilatation</w:t>
      </w:r>
    </w:p>
    <w:p w:rsidR="00906C7F" w:rsidRPr="00F50AF7" w:rsidRDefault="00DC4F4A" w:rsidP="00DC4F4A">
      <w:pPr>
        <w:pStyle w:val="Paragraphedeliste"/>
        <w:numPr>
          <w:ilvl w:val="0"/>
          <w:numId w:val="3"/>
        </w:numPr>
      </w:pPr>
      <w:r w:rsidRPr="00F50AF7">
        <w:rPr>
          <w:b/>
          <w:bCs/>
          <w:color w:val="008000"/>
        </w:rPr>
        <w:t>Descente de la présentation</w:t>
      </w:r>
      <w:r w:rsidRPr="00F50AF7">
        <w:t xml:space="preserve"> : conséquence</w:t>
      </w:r>
    </w:p>
    <w:p w:rsidR="00906C7F" w:rsidRPr="00F50AF7" w:rsidRDefault="00906C7F">
      <w:pPr>
        <w:pStyle w:val="Paragraphedeliste"/>
        <w:ind w:left="1080"/>
      </w:pPr>
    </w:p>
    <w:p w:rsidR="00906C7F" w:rsidRPr="00F50AF7" w:rsidRDefault="00DC4F4A" w:rsidP="00DC4F4A">
      <w:pPr>
        <w:pStyle w:val="Paragraphedeliste"/>
        <w:numPr>
          <w:ilvl w:val="0"/>
          <w:numId w:val="1"/>
        </w:numPr>
      </w:pPr>
      <w:r w:rsidRPr="00F50AF7">
        <w:t>CU</w:t>
      </w:r>
    </w:p>
    <w:p w:rsidR="00906C7F" w:rsidRPr="00F50AF7" w:rsidRDefault="00F50AF7" w:rsidP="00DC4F4A">
      <w:pPr>
        <w:pStyle w:val="Paragraphedeliste"/>
        <w:numPr>
          <w:ilvl w:val="0"/>
          <w:numId w:val="1"/>
        </w:numPr>
      </w:pPr>
      <w:r w:rsidRPr="00F50AF7">
        <w:rPr>
          <w:noProof/>
        </w:rP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ge">
                  <wp:posOffset>8275955</wp:posOffset>
                </wp:positionV>
                <wp:extent cx="998220" cy="111125"/>
                <wp:effectExtent l="24447" t="0" r="35878" b="35877"/>
                <wp:wrapSquare wrapText="bothSides"/>
                <wp:docPr id="1026" name="Imag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5400000">
                          <a:off x="0" y="0"/>
                          <a:ext cx="998220" cy="111125"/>
                        </a:xfrm>
                        <a:prstGeom prst="rightArrow">
                          <a:avLst>
                            <a:gd name="adj1" fmla="val 50000"/>
                            <a:gd name="adj2" fmla="val 13784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66666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9C2FC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Image1" o:spid="_x0000_s1026" type="#_x0000_t13" style="position:absolute;margin-left:0;margin-top:651.65pt;width:78.6pt;height:8.75pt;rotation:90;z-index: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" adj="18286" strokecolor="#666">
                <v:stroke joinstyle="round"/>
                <v:path arrowok="t"/>
                <w10:wrap type="square" anchorx="page" anchory="page"/>
              </v:shape>
            </w:pict>
          </mc:Fallback>
        </mc:AlternateContent>
      </w:r>
      <w:r w:rsidR="00DC4F4A" w:rsidRPr="00F50AF7">
        <w:t>Effacement du col</w:t>
      </w:r>
      <w:r w:rsidR="00DC4F4A" w:rsidRPr="00F50AF7">
        <w:rPr>
          <w:rStyle w:val="Appelnotedebasdep"/>
        </w:rPr>
        <w:footnoteReference w:id="2"/>
      </w:r>
    </w:p>
    <w:p w:rsidR="00906C7F" w:rsidRPr="00F50AF7" w:rsidRDefault="00DC4F4A" w:rsidP="00DC4F4A">
      <w:pPr>
        <w:pStyle w:val="Paragraphedeliste"/>
        <w:numPr>
          <w:ilvl w:val="0"/>
          <w:numId w:val="1"/>
        </w:numPr>
      </w:pPr>
      <w:r w:rsidRPr="00F50AF7">
        <w:t>Dilatation du col</w:t>
      </w:r>
    </w:p>
    <w:p w:rsidR="00906C7F" w:rsidRPr="00F50AF7" w:rsidRDefault="00DC4F4A" w:rsidP="00DC4F4A">
      <w:pPr>
        <w:pStyle w:val="Paragraphedeliste"/>
        <w:numPr>
          <w:ilvl w:val="0"/>
          <w:numId w:val="1"/>
        </w:numPr>
      </w:pPr>
      <w:r w:rsidRPr="00F50AF7">
        <w:t>Descente de la présentation</w:t>
      </w:r>
    </w:p>
    <w:p w:rsidR="00906C7F" w:rsidRPr="00F50AF7" w:rsidRDefault="00906C7F">
      <w:pPr>
        <w:pStyle w:val="Paragraphedeliste"/>
      </w:pPr>
    </w:p>
    <w:p w:rsidR="00906C7F" w:rsidRPr="00F50AF7" w:rsidRDefault="00DC4F4A">
      <w:pPr>
        <w:pStyle w:val="Titre2"/>
      </w:pPr>
      <w:r w:rsidRPr="00F50AF7">
        <w:lastRenderedPageBreak/>
        <w:t>Contractions utérines ( moteur)</w:t>
      </w:r>
    </w:p>
    <w:p w:rsidR="00906C7F" w:rsidRPr="00F50AF7" w:rsidRDefault="00DC4F4A" w:rsidP="00DC4F4A">
      <w:pPr>
        <w:pStyle w:val="Paragraphedeliste"/>
        <w:numPr>
          <w:ilvl w:val="0"/>
          <w:numId w:val="1"/>
        </w:numPr>
      </w:pPr>
      <w:r w:rsidRPr="00F50AF7">
        <w:t>Involontaires , intermittentes , rythmés</w:t>
      </w:r>
    </w:p>
    <w:p w:rsidR="00906C7F" w:rsidRPr="00F50AF7" w:rsidRDefault="00DC4F4A" w:rsidP="00DC4F4A">
      <w:pPr>
        <w:pStyle w:val="Paragraphedeliste"/>
        <w:numPr>
          <w:ilvl w:val="0"/>
          <w:numId w:val="1"/>
        </w:numPr>
      </w:pPr>
      <w:r w:rsidRPr="00F50AF7">
        <w:t>Pr</w:t>
      </w:r>
      <w:r w:rsidR="001104AC">
        <w:t>é</w:t>
      </w:r>
      <w:r w:rsidRPr="00F50AF7">
        <w:t>cédées et suivies par périodes de repos</w:t>
      </w:r>
    </w:p>
    <w:p w:rsidR="00906C7F" w:rsidRPr="00F50AF7" w:rsidRDefault="00DC4F4A" w:rsidP="00DC4F4A">
      <w:pPr>
        <w:pStyle w:val="Paragraphedeliste"/>
        <w:numPr>
          <w:ilvl w:val="0"/>
          <w:numId w:val="1"/>
        </w:numPr>
      </w:pPr>
      <w:r w:rsidRPr="00F50AF7">
        <w:t>Progressives ( intensité et durée)</w:t>
      </w:r>
    </w:p>
    <w:p w:rsidR="00906C7F" w:rsidRPr="00F50AF7" w:rsidRDefault="00DC4F4A" w:rsidP="00DC4F4A">
      <w:pPr>
        <w:pStyle w:val="Paragraphedeliste"/>
        <w:numPr>
          <w:ilvl w:val="0"/>
          <w:numId w:val="1"/>
        </w:numPr>
      </w:pPr>
      <w:r w:rsidRPr="00F50AF7">
        <w:t>Totales et douloureuses</w:t>
      </w:r>
    </w:p>
    <w:p w:rsidR="00906C7F" w:rsidRPr="00F50AF7" w:rsidRDefault="00DC4F4A">
      <w:pPr>
        <w:pStyle w:val="Titre2"/>
      </w:pPr>
      <w:r w:rsidRPr="00F50AF7">
        <w:t>Dilatation du col</w:t>
      </w:r>
    </w:p>
    <w:p w:rsidR="00906C7F" w:rsidRPr="00F50AF7" w:rsidRDefault="00DC4F4A" w:rsidP="00DC4F4A">
      <w:pPr>
        <w:pStyle w:val="Paragraphedeliste"/>
        <w:numPr>
          <w:ilvl w:val="0"/>
          <w:numId w:val="1"/>
        </w:numPr>
      </w:pPr>
      <w:r w:rsidRPr="00F50AF7">
        <w:t>A partir de l' effacement du col , la dilatation se déroule en 2 phases</w:t>
      </w:r>
    </w:p>
    <w:p w:rsidR="00906C7F" w:rsidRPr="00F50AF7" w:rsidRDefault="00DC4F4A" w:rsidP="00DC4F4A">
      <w:pPr>
        <w:pStyle w:val="Paragraphedeliste"/>
        <w:numPr>
          <w:ilvl w:val="0"/>
          <w:numId w:val="5"/>
        </w:numPr>
      </w:pPr>
      <w:r w:rsidRPr="00F50AF7">
        <w:t>1</w:t>
      </w:r>
      <w:r w:rsidRPr="00F50AF7">
        <w:rPr>
          <w:vertAlign w:val="superscript"/>
        </w:rPr>
        <w:t>ère</w:t>
      </w:r>
      <w:r w:rsidRPr="00F50AF7">
        <w:t xml:space="preserve"> phase : </w:t>
      </w:r>
      <w:r w:rsidRPr="00F50AF7">
        <w:rPr>
          <w:b/>
          <w:bCs/>
        </w:rPr>
        <w:t xml:space="preserve">phase de latence </w:t>
      </w:r>
      <w:r w:rsidRPr="00F50AF7">
        <w:t>, de 0 à 5cm</w:t>
      </w:r>
    </w:p>
    <w:p w:rsidR="00906C7F" w:rsidRPr="00F50AF7" w:rsidRDefault="00DC4F4A" w:rsidP="00DC4F4A">
      <w:pPr>
        <w:pStyle w:val="Paragraphedeliste"/>
        <w:numPr>
          <w:ilvl w:val="0"/>
          <w:numId w:val="6"/>
        </w:numPr>
      </w:pPr>
      <w:r w:rsidRPr="00F50AF7">
        <w:t>Durée longue , jusqu'à +10h ( primipare)</w:t>
      </w:r>
    </w:p>
    <w:p w:rsidR="00906C7F" w:rsidRPr="00F50AF7" w:rsidRDefault="00DC4F4A" w:rsidP="00DC4F4A">
      <w:pPr>
        <w:pStyle w:val="Paragraphedeliste"/>
        <w:numPr>
          <w:ilvl w:val="0"/>
          <w:numId w:val="5"/>
        </w:numPr>
      </w:pPr>
      <w:r w:rsidRPr="00F50AF7">
        <w:t>2</w:t>
      </w:r>
      <w:r w:rsidRPr="00F50AF7">
        <w:rPr>
          <w:vertAlign w:val="superscript"/>
        </w:rPr>
        <w:t>ème</w:t>
      </w:r>
      <w:r w:rsidRPr="00F50AF7">
        <w:t xml:space="preserve"> phase : </w:t>
      </w:r>
      <w:r w:rsidRPr="00F50AF7">
        <w:rPr>
          <w:b/>
          <w:bCs/>
        </w:rPr>
        <w:t>phase active</w:t>
      </w:r>
      <w:r w:rsidRPr="00F50AF7">
        <w:t xml:space="preserve"> ( à partir de 4 cm jusqu'à dilatation complète)</w:t>
      </w:r>
    </w:p>
    <w:p w:rsidR="00906C7F" w:rsidRPr="00F50AF7" w:rsidRDefault="00DC4F4A" w:rsidP="00DC4F4A">
      <w:pPr>
        <w:pStyle w:val="Paragraphedeliste"/>
        <w:numPr>
          <w:ilvl w:val="0"/>
          <w:numId w:val="30"/>
        </w:numPr>
      </w:pPr>
      <w:r w:rsidRPr="00F50AF7">
        <w:t>Vitesse de dilatation rapide :1-3cm/h (v=1cm/h)</w:t>
      </w:r>
    </w:p>
    <w:p w:rsidR="00906C7F" w:rsidRPr="00F50AF7" w:rsidRDefault="00DC4F4A" w:rsidP="00DC4F4A">
      <w:pPr>
        <w:pStyle w:val="Paragraphedeliste"/>
        <w:numPr>
          <w:ilvl w:val="0"/>
          <w:numId w:val="30"/>
        </w:numPr>
      </w:pPr>
      <w:r w:rsidRPr="00F50AF7">
        <w:t xml:space="preserve">Durée 5 </w:t>
      </w:r>
      <w:r w:rsidRPr="00F50AF7">
        <w:rPr>
          <w:u w:val="single"/>
        </w:rPr>
        <w:t>+</w:t>
      </w:r>
      <w:r w:rsidRPr="00F50AF7">
        <w:t xml:space="preserve"> 3h (nullipare) et moins chez la multipare</w:t>
      </w:r>
    </w:p>
    <w:p w:rsidR="00906C7F" w:rsidRPr="00F50AF7" w:rsidRDefault="00DC4F4A" w:rsidP="00DC4F4A">
      <w:pPr>
        <w:pStyle w:val="Paragraphedeliste"/>
        <w:numPr>
          <w:ilvl w:val="0"/>
          <w:numId w:val="5"/>
        </w:numPr>
      </w:pPr>
      <w:r w:rsidRPr="00F50AF7">
        <w:t>3</w:t>
      </w:r>
      <w:r w:rsidRPr="00F50AF7">
        <w:rPr>
          <w:vertAlign w:val="superscript"/>
        </w:rPr>
        <w:t>ème</w:t>
      </w:r>
      <w:r w:rsidRPr="00F50AF7">
        <w:t xml:space="preserve"> phase : </w:t>
      </w:r>
      <w:r w:rsidRPr="00F50AF7">
        <w:rPr>
          <w:b/>
          <w:bCs/>
        </w:rPr>
        <w:t>phase de décélération</w:t>
      </w:r>
      <w:r w:rsidRPr="00F50AF7">
        <w:t xml:space="preserve"> : discutée actuellement</w:t>
      </w:r>
    </w:p>
    <w:p w:rsidR="00906C7F" w:rsidRPr="00F50AF7" w:rsidRDefault="00DC4F4A" w:rsidP="00DC4F4A">
      <w:pPr>
        <w:pStyle w:val="Paragraphedeliste"/>
        <w:numPr>
          <w:ilvl w:val="0"/>
          <w:numId w:val="7"/>
        </w:numPr>
      </w:pPr>
      <w:r w:rsidRPr="00F50AF7">
        <w:t xml:space="preserve">Courbe de Friedman </w:t>
      </w:r>
    </w:p>
    <w:p w:rsidR="00906C7F" w:rsidRPr="00F50AF7" w:rsidRDefault="00DC4F4A" w:rsidP="00F50AF7">
      <w:pPr>
        <w:jc w:val="center"/>
      </w:pPr>
      <w:r w:rsidRPr="00F50AF7">
        <w:rPr>
          <w:noProof/>
        </w:rPr>
        <w:drawing>
          <wp:inline distT="0" distB="0" distL="0" distR="0">
            <wp:extent cx="4649638" cy="2475781"/>
            <wp:effectExtent l="0" t="0" r="0" b="1270"/>
            <wp:docPr id="102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4660394" cy="248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0AF7">
        <w:t>.</w:t>
      </w:r>
    </w:p>
    <w:p w:rsidR="00906C7F" w:rsidRPr="00F50AF7" w:rsidRDefault="00DC4F4A" w:rsidP="00F50AF7">
      <w:pPr>
        <w:jc w:val="center"/>
      </w:pPr>
      <w:r w:rsidRPr="00F50AF7">
        <w:rPr>
          <w:noProof/>
        </w:rPr>
        <w:drawing>
          <wp:inline distT="0" distB="0" distL="114300" distR="114300">
            <wp:extent cx="4235570" cy="2950234"/>
            <wp:effectExtent l="0" t="0" r="0" b="2540"/>
            <wp:docPr id="1031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4253765" cy="296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C7F" w:rsidRPr="00F50AF7" w:rsidRDefault="00DC4F4A">
      <w:pPr>
        <w:pStyle w:val="Titre2"/>
      </w:pPr>
      <w:r w:rsidRPr="00F50AF7">
        <w:t>Autres modifications du col</w:t>
      </w:r>
    </w:p>
    <w:p w:rsidR="00906C7F" w:rsidRPr="00F50AF7" w:rsidRDefault="00DC4F4A" w:rsidP="00DC4F4A">
      <w:pPr>
        <w:pStyle w:val="Paragraphedeliste"/>
        <w:numPr>
          <w:ilvl w:val="0"/>
          <w:numId w:val="7"/>
        </w:numPr>
      </w:pPr>
      <w:r w:rsidRPr="00F50AF7">
        <w:t xml:space="preserve">Changement de position </w:t>
      </w:r>
    </w:p>
    <w:p w:rsidR="00906C7F" w:rsidRPr="00F50AF7" w:rsidRDefault="00DC4F4A" w:rsidP="00DC4F4A">
      <w:pPr>
        <w:pStyle w:val="Paragraphedeliste"/>
        <w:numPr>
          <w:ilvl w:val="0"/>
          <w:numId w:val="8"/>
        </w:numPr>
      </w:pPr>
      <w:r w:rsidRPr="00F50AF7">
        <w:t>Postérieur</w:t>
      </w:r>
    </w:p>
    <w:p w:rsidR="00906C7F" w:rsidRPr="00F50AF7" w:rsidRDefault="00DC4F4A" w:rsidP="00DC4F4A">
      <w:pPr>
        <w:pStyle w:val="Paragraphedeliste"/>
        <w:numPr>
          <w:ilvl w:val="0"/>
          <w:numId w:val="8"/>
        </w:numPr>
      </w:pPr>
      <w:r w:rsidRPr="00F50AF7">
        <w:t>Centré</w:t>
      </w:r>
    </w:p>
    <w:p w:rsidR="00906C7F" w:rsidRPr="00F50AF7" w:rsidRDefault="00DC4F4A" w:rsidP="00DC4F4A">
      <w:pPr>
        <w:pStyle w:val="Paragraphedeliste"/>
        <w:numPr>
          <w:ilvl w:val="0"/>
          <w:numId w:val="8"/>
        </w:numPr>
      </w:pPr>
      <w:r w:rsidRPr="00F50AF7">
        <w:t>Antérieure</w:t>
      </w:r>
    </w:p>
    <w:p w:rsidR="00906C7F" w:rsidRPr="00F50AF7" w:rsidRDefault="00DC4F4A" w:rsidP="00DC4F4A">
      <w:pPr>
        <w:pStyle w:val="Paragraphedeliste"/>
        <w:numPr>
          <w:ilvl w:val="0"/>
          <w:numId w:val="7"/>
        </w:numPr>
      </w:pPr>
      <w:r w:rsidRPr="00F50AF7">
        <w:t xml:space="preserve">Changement de consistance </w:t>
      </w:r>
    </w:p>
    <w:p w:rsidR="00906C7F" w:rsidRPr="00F50AF7" w:rsidRDefault="00DC4F4A" w:rsidP="00DC4F4A">
      <w:pPr>
        <w:pStyle w:val="Paragraphedeliste"/>
        <w:numPr>
          <w:ilvl w:val="0"/>
          <w:numId w:val="9"/>
        </w:numPr>
      </w:pPr>
      <w:r w:rsidRPr="00F50AF7">
        <w:t>Ferme pendant la grossesse</w:t>
      </w:r>
    </w:p>
    <w:p w:rsidR="00906C7F" w:rsidRPr="00F50AF7" w:rsidRDefault="00DC4F4A" w:rsidP="00DC4F4A">
      <w:pPr>
        <w:pStyle w:val="Paragraphedeliste"/>
        <w:numPr>
          <w:ilvl w:val="0"/>
          <w:numId w:val="9"/>
        </w:numPr>
      </w:pPr>
      <w:r w:rsidRPr="00F50AF7">
        <w:t>Mou en fin de grossesse et début de travail</w:t>
      </w:r>
    </w:p>
    <w:p w:rsidR="00906C7F" w:rsidRPr="00F50AF7" w:rsidRDefault="00DC4F4A" w:rsidP="00DC4F4A">
      <w:pPr>
        <w:pStyle w:val="Paragraphedeliste"/>
        <w:numPr>
          <w:ilvl w:val="0"/>
          <w:numId w:val="7"/>
        </w:numPr>
      </w:pPr>
      <w:r w:rsidRPr="00F50AF7">
        <w:t xml:space="preserve">Changement de longueur </w:t>
      </w:r>
    </w:p>
    <w:p w:rsidR="00906C7F" w:rsidRPr="00F50AF7" w:rsidRDefault="00DC4F4A" w:rsidP="00DC4F4A">
      <w:pPr>
        <w:pStyle w:val="Paragraphedeliste"/>
        <w:numPr>
          <w:ilvl w:val="0"/>
          <w:numId w:val="10"/>
        </w:numPr>
      </w:pPr>
      <w:r w:rsidRPr="00F50AF7">
        <w:t>3 cm en fin de grossesse</w:t>
      </w:r>
    </w:p>
    <w:p w:rsidR="00906C7F" w:rsidRPr="00F50AF7" w:rsidRDefault="00DC4F4A" w:rsidP="00DC4F4A">
      <w:pPr>
        <w:pStyle w:val="Paragraphedeliste"/>
        <w:numPr>
          <w:ilvl w:val="0"/>
          <w:numId w:val="10"/>
        </w:numPr>
      </w:pPr>
      <w:r w:rsidRPr="00F50AF7">
        <w:t>1,3mm en début du travail</w:t>
      </w:r>
    </w:p>
    <w:p w:rsidR="00906C7F" w:rsidRPr="00F50AF7" w:rsidRDefault="00DC4F4A" w:rsidP="00DC4F4A">
      <w:pPr>
        <w:pStyle w:val="Paragraphedeliste"/>
        <w:numPr>
          <w:ilvl w:val="0"/>
          <w:numId w:val="10"/>
        </w:numPr>
      </w:pPr>
      <w:r w:rsidRPr="00F50AF7">
        <w:t>Raccourcissement progressive puis efficacement</w:t>
      </w:r>
    </w:p>
    <w:p w:rsidR="00906C7F" w:rsidRPr="00F50AF7" w:rsidRDefault="00DC4F4A" w:rsidP="00DC4F4A">
      <w:pPr>
        <w:pStyle w:val="Paragraphedeliste"/>
        <w:numPr>
          <w:ilvl w:val="0"/>
          <w:numId w:val="7"/>
        </w:numPr>
      </w:pPr>
      <w:r w:rsidRPr="00F50AF7">
        <w:t>Expulsion du bouchon muqueux : liée aux modifications cervicales</w:t>
      </w:r>
    </w:p>
    <w:p w:rsidR="00906C7F" w:rsidRPr="00F50AF7" w:rsidRDefault="00DC4F4A" w:rsidP="00DC4F4A">
      <w:pPr>
        <w:pStyle w:val="Paragraphedeliste"/>
        <w:numPr>
          <w:ilvl w:val="0"/>
          <w:numId w:val="7"/>
        </w:numPr>
      </w:pPr>
      <w:r w:rsidRPr="00F50AF7">
        <w:t>NB</w:t>
      </w:r>
    </w:p>
    <w:p w:rsidR="00906C7F" w:rsidRPr="00F50AF7" w:rsidRDefault="00DC4F4A" w:rsidP="00DC4F4A">
      <w:pPr>
        <w:pStyle w:val="Paragraphedeliste"/>
        <w:numPr>
          <w:ilvl w:val="0"/>
          <w:numId w:val="11"/>
        </w:numPr>
      </w:pPr>
      <w:r w:rsidRPr="00F50AF7">
        <w:t>Nullipare : effacement puis dilatation</w:t>
      </w:r>
    </w:p>
    <w:p w:rsidR="00906C7F" w:rsidRPr="00F50AF7" w:rsidRDefault="00DC4F4A" w:rsidP="00DC4F4A">
      <w:pPr>
        <w:pStyle w:val="Paragraphedeliste"/>
        <w:numPr>
          <w:ilvl w:val="0"/>
          <w:numId w:val="11"/>
        </w:numPr>
      </w:pPr>
      <w:r w:rsidRPr="00F50AF7">
        <w:t>Multipare : effacement et dilatation en même temps</w:t>
      </w:r>
    </w:p>
    <w:p w:rsidR="00906C7F" w:rsidRPr="00F50AF7" w:rsidRDefault="00DC4F4A">
      <w:pPr>
        <w:pStyle w:val="Titre2"/>
      </w:pPr>
      <w:r w:rsidRPr="00F50AF7">
        <w:t>Descente de la présentation fœtale</w:t>
      </w:r>
    </w:p>
    <w:p w:rsidR="00906C7F" w:rsidRPr="00F50AF7" w:rsidRDefault="00DC4F4A" w:rsidP="00DC4F4A">
      <w:pPr>
        <w:pStyle w:val="Paragraphedeliste"/>
        <w:numPr>
          <w:ilvl w:val="0"/>
          <w:numId w:val="7"/>
        </w:numPr>
      </w:pPr>
      <w:r w:rsidRPr="00F50AF7">
        <w:t>Définition: progression du fœtus dans le bassin maternel</w:t>
      </w:r>
    </w:p>
    <w:p w:rsidR="00906C7F" w:rsidRPr="00F50AF7" w:rsidRDefault="00DC4F4A" w:rsidP="00DC4F4A">
      <w:pPr>
        <w:pStyle w:val="Paragraphedeliste"/>
        <w:numPr>
          <w:ilvl w:val="0"/>
          <w:numId w:val="7"/>
        </w:numPr>
      </w:pPr>
      <w:r w:rsidRPr="00F50AF7">
        <w:t>Mesure : auteur de la présentation par rapport aux épines sciatiques</w:t>
      </w:r>
    </w:p>
    <w:p w:rsidR="00906C7F" w:rsidRPr="00F50AF7" w:rsidRDefault="00DC4F4A" w:rsidP="00DC4F4A">
      <w:pPr>
        <w:pStyle w:val="Paragraphedeliste"/>
        <w:numPr>
          <w:ilvl w:val="0"/>
          <w:numId w:val="7"/>
        </w:numPr>
      </w:pPr>
      <w:r w:rsidRPr="00F50AF7">
        <w:t>Expression clinique : niveaux de descente de la présentation</w:t>
      </w:r>
    </w:p>
    <w:p w:rsidR="00906C7F" w:rsidRPr="00F50AF7" w:rsidRDefault="00DC4F4A" w:rsidP="00DC4F4A">
      <w:pPr>
        <w:pStyle w:val="Paragraphedeliste"/>
        <w:numPr>
          <w:ilvl w:val="0"/>
          <w:numId w:val="7"/>
        </w:numPr>
      </w:pPr>
      <w:r w:rsidRPr="00F50AF7">
        <w:t>-1: fixée</w:t>
      </w:r>
    </w:p>
    <w:p w:rsidR="00906C7F" w:rsidRPr="00F50AF7" w:rsidRDefault="00DC4F4A" w:rsidP="00DC4F4A">
      <w:pPr>
        <w:pStyle w:val="Paragraphedeliste"/>
        <w:numPr>
          <w:ilvl w:val="0"/>
          <w:numId w:val="7"/>
        </w:numPr>
      </w:pPr>
      <w:r w:rsidRPr="00F50AF7">
        <w:t>0: engagée ( présentation au niveau des épines sciatiques)</w:t>
      </w:r>
    </w:p>
    <w:p w:rsidR="00906C7F" w:rsidRPr="00F50AF7" w:rsidRDefault="00DC4F4A" w:rsidP="00DC4F4A">
      <w:pPr>
        <w:pStyle w:val="Paragraphedeliste"/>
        <w:numPr>
          <w:ilvl w:val="0"/>
          <w:numId w:val="7"/>
        </w:numPr>
      </w:pPr>
      <w:r w:rsidRPr="00F50AF7">
        <w:t>+1 : engagée partie haute</w:t>
      </w:r>
    </w:p>
    <w:p w:rsidR="00906C7F" w:rsidRPr="00F50AF7" w:rsidRDefault="00DC4F4A" w:rsidP="00DC4F4A">
      <w:pPr>
        <w:pStyle w:val="Paragraphedeliste"/>
        <w:numPr>
          <w:ilvl w:val="0"/>
          <w:numId w:val="7"/>
        </w:numPr>
      </w:pPr>
      <w:r w:rsidRPr="00F50AF7">
        <w:t>+2: engagée partie moyenne</w:t>
      </w:r>
    </w:p>
    <w:p w:rsidR="00906C7F" w:rsidRPr="00F50AF7" w:rsidRDefault="00DC4F4A" w:rsidP="00DC4F4A">
      <w:pPr>
        <w:pStyle w:val="Paragraphedeliste"/>
        <w:numPr>
          <w:ilvl w:val="0"/>
          <w:numId w:val="7"/>
        </w:numPr>
      </w:pPr>
      <w:r w:rsidRPr="00F50AF7">
        <w:t>+3 : engagée partie basse</w:t>
      </w:r>
    </w:p>
    <w:p w:rsidR="00906C7F" w:rsidRPr="00F50AF7" w:rsidRDefault="00DC4F4A" w:rsidP="00DC4F4A">
      <w:pPr>
        <w:pStyle w:val="Paragraphedeliste"/>
        <w:numPr>
          <w:ilvl w:val="0"/>
          <w:numId w:val="7"/>
        </w:numPr>
      </w:pPr>
      <w:r w:rsidRPr="00F50AF7">
        <w:t>+4: tête à la vulve</w:t>
      </w:r>
    </w:p>
    <w:p w:rsidR="00906C7F" w:rsidRPr="00F50AF7" w:rsidRDefault="00DC4F4A">
      <w:r w:rsidRPr="00F50AF7">
        <w:t>Signe de Farabeuf</w:t>
      </w:r>
    </w:p>
    <w:p w:rsidR="00906C7F" w:rsidRPr="00F50AF7" w:rsidRDefault="00DC4F4A" w:rsidP="00F50AF7">
      <w:pPr>
        <w:jc w:val="center"/>
      </w:pPr>
      <w:r w:rsidRPr="00F50AF7">
        <w:rPr>
          <w:noProof/>
        </w:rPr>
        <w:drawing>
          <wp:inline distT="0" distB="0" distL="0" distR="0">
            <wp:extent cx="4037162" cy="2389517"/>
            <wp:effectExtent l="0" t="0" r="1905" b="0"/>
            <wp:docPr id="1029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4077414" cy="241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0AF7">
        <w:t>.</w:t>
      </w:r>
    </w:p>
    <w:p w:rsidR="00906C7F" w:rsidRPr="00F50AF7" w:rsidRDefault="00DC4F4A">
      <w:r w:rsidRPr="00F50AF7">
        <w:rPr>
          <w:noProof/>
        </w:rPr>
        <w:drawing>
          <wp:inline distT="0" distB="0" distL="114300" distR="114300">
            <wp:extent cx="5401929" cy="2689577"/>
            <wp:effectExtent l="0" t="0" r="0" b="0"/>
            <wp:docPr id="1030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5401929" cy="268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0AF7">
        <w:t xml:space="preserve">                                  </w:t>
      </w:r>
    </w:p>
    <w:p w:rsidR="00906C7F" w:rsidRPr="00F50AF7" w:rsidRDefault="00DC4F4A">
      <w:pPr>
        <w:pStyle w:val="Titre2"/>
      </w:pPr>
      <w:r w:rsidRPr="00F50AF7">
        <w:t>Rupture des membranes</w:t>
      </w:r>
    </w:p>
    <w:p w:rsidR="00906C7F" w:rsidRPr="00F50AF7" w:rsidRDefault="00DC4F4A" w:rsidP="00DC4F4A">
      <w:pPr>
        <w:pStyle w:val="Paragraphedeliste"/>
        <w:numPr>
          <w:ilvl w:val="0"/>
          <w:numId w:val="7"/>
        </w:numPr>
      </w:pPr>
      <w:r w:rsidRPr="00F50AF7">
        <w:t xml:space="preserve">Normalement , les membranes se rompent à dilatation complète : rupture </w:t>
      </w:r>
      <w:proofErr w:type="spellStart"/>
      <w:r w:rsidRPr="00F50AF7">
        <w:t>tempestive</w:t>
      </w:r>
      <w:proofErr w:type="spellEnd"/>
      <w:r w:rsidRPr="00F50AF7">
        <w:t xml:space="preserve"> des membranes</w:t>
      </w:r>
    </w:p>
    <w:p w:rsidR="00906C7F" w:rsidRPr="00F50AF7" w:rsidRDefault="00DC4F4A" w:rsidP="00DC4F4A">
      <w:pPr>
        <w:pStyle w:val="Paragraphedeliste"/>
        <w:numPr>
          <w:ilvl w:val="0"/>
          <w:numId w:val="7"/>
        </w:numPr>
      </w:pPr>
      <w:r w:rsidRPr="00F50AF7">
        <w:t xml:space="preserve">Lorsqu'elles se rompent </w:t>
      </w:r>
      <w:proofErr w:type="spellStart"/>
      <w:r w:rsidRPr="00F50AF7">
        <w:t>spontannément</w:t>
      </w:r>
      <w:proofErr w:type="spellEnd"/>
      <w:r w:rsidRPr="00F50AF7">
        <w:t xml:space="preserve"> en cours de travail avant dilatation complète , on parle de rupture</w:t>
      </w:r>
      <w:r w:rsidRPr="00F50AF7">
        <w:rPr>
          <w:b/>
          <w:bCs/>
        </w:rPr>
        <w:t xml:space="preserve"> précoce </w:t>
      </w:r>
      <w:r w:rsidRPr="00F50AF7">
        <w:t>des membranes</w:t>
      </w:r>
    </w:p>
    <w:p w:rsidR="00906C7F" w:rsidRPr="00F50AF7" w:rsidRDefault="00DC4F4A" w:rsidP="00DC4F4A">
      <w:pPr>
        <w:pStyle w:val="Paragraphedeliste"/>
        <w:numPr>
          <w:ilvl w:val="0"/>
          <w:numId w:val="7"/>
        </w:numPr>
      </w:pPr>
      <w:r w:rsidRPr="00F50AF7">
        <w:t xml:space="preserve">Lorsqu'on décide de les rompre pour une indication obstétricale précise ,on réalise une rupture </w:t>
      </w:r>
      <w:r w:rsidRPr="00F50AF7">
        <w:rPr>
          <w:b/>
          <w:bCs/>
        </w:rPr>
        <w:t>artificielle</w:t>
      </w:r>
      <w:r w:rsidRPr="00F50AF7">
        <w:t xml:space="preserve"> des membranes</w:t>
      </w:r>
    </w:p>
    <w:p w:rsidR="00906C7F" w:rsidRPr="00F50AF7" w:rsidRDefault="00DC4F4A">
      <w:pPr>
        <w:pStyle w:val="Titre1"/>
      </w:pPr>
      <w:r w:rsidRPr="00F50AF7">
        <w:t>Diagnostic</w:t>
      </w:r>
    </w:p>
    <w:p w:rsidR="00906C7F" w:rsidRPr="00F50AF7" w:rsidRDefault="00DC4F4A">
      <w:pPr>
        <w:pStyle w:val="Titre2"/>
      </w:pPr>
      <w:r w:rsidRPr="00F50AF7">
        <w:t>Interrogatoire</w:t>
      </w:r>
    </w:p>
    <w:p w:rsidR="00906C7F" w:rsidRPr="00F50AF7" w:rsidRDefault="00DC4F4A" w:rsidP="00DC4F4A">
      <w:pPr>
        <w:pStyle w:val="Paragraphedeliste"/>
        <w:numPr>
          <w:ilvl w:val="0"/>
          <w:numId w:val="12"/>
        </w:numPr>
      </w:pPr>
      <w:r w:rsidRPr="00F50AF7">
        <w:t>Etat civil</w:t>
      </w:r>
    </w:p>
    <w:p w:rsidR="00906C7F" w:rsidRPr="00F50AF7" w:rsidRDefault="00DC4F4A" w:rsidP="00DC4F4A">
      <w:pPr>
        <w:pStyle w:val="Paragraphedeliste"/>
        <w:numPr>
          <w:ilvl w:val="0"/>
          <w:numId w:val="12"/>
        </w:numPr>
      </w:pPr>
      <w:r w:rsidRPr="00F50AF7">
        <w:t>Nom et prénoms</w:t>
      </w:r>
    </w:p>
    <w:p w:rsidR="00906C7F" w:rsidRPr="00F50AF7" w:rsidRDefault="00DC4F4A" w:rsidP="00DC4F4A">
      <w:pPr>
        <w:pStyle w:val="Paragraphedeliste"/>
        <w:numPr>
          <w:ilvl w:val="0"/>
          <w:numId w:val="12"/>
        </w:numPr>
      </w:pPr>
      <w:r w:rsidRPr="00F50AF7">
        <w:t>Âge</w:t>
      </w:r>
    </w:p>
    <w:p w:rsidR="00906C7F" w:rsidRPr="00F50AF7" w:rsidRDefault="00DC4F4A" w:rsidP="00DC4F4A">
      <w:pPr>
        <w:pStyle w:val="Paragraphedeliste"/>
        <w:numPr>
          <w:ilvl w:val="0"/>
          <w:numId w:val="12"/>
        </w:numPr>
      </w:pPr>
      <w:r w:rsidRPr="00F50AF7">
        <w:t xml:space="preserve">Profession </w:t>
      </w:r>
    </w:p>
    <w:p w:rsidR="00906C7F" w:rsidRPr="00F50AF7" w:rsidRDefault="00DC4F4A" w:rsidP="00DC4F4A">
      <w:pPr>
        <w:pStyle w:val="Paragraphedeliste"/>
        <w:numPr>
          <w:ilvl w:val="0"/>
          <w:numId w:val="12"/>
        </w:numPr>
      </w:pPr>
      <w:r w:rsidRPr="00F50AF7">
        <w:t>Adresse</w:t>
      </w:r>
    </w:p>
    <w:p w:rsidR="00906C7F" w:rsidRPr="00F50AF7" w:rsidRDefault="00DC4F4A" w:rsidP="00DC4F4A">
      <w:pPr>
        <w:pStyle w:val="Paragraphedeliste"/>
        <w:numPr>
          <w:ilvl w:val="0"/>
          <w:numId w:val="12"/>
        </w:numPr>
      </w:pPr>
      <w:r w:rsidRPr="00F50AF7">
        <w:t>Nom du mari</w:t>
      </w:r>
    </w:p>
    <w:p w:rsidR="00906C7F" w:rsidRPr="00F50AF7" w:rsidRDefault="00DC4F4A" w:rsidP="00DC4F4A">
      <w:pPr>
        <w:pStyle w:val="Paragraphedeliste"/>
        <w:numPr>
          <w:ilvl w:val="0"/>
          <w:numId w:val="12"/>
        </w:numPr>
      </w:pPr>
      <w:r w:rsidRPr="00F50AF7">
        <w:t>CPN</w:t>
      </w:r>
    </w:p>
    <w:p w:rsidR="00906C7F" w:rsidRPr="00F50AF7" w:rsidRDefault="00DC4F4A" w:rsidP="00DC4F4A">
      <w:pPr>
        <w:pStyle w:val="Paragraphedeliste"/>
        <w:numPr>
          <w:ilvl w:val="0"/>
          <w:numId w:val="13"/>
        </w:numPr>
      </w:pPr>
      <w:r w:rsidRPr="00F50AF7">
        <w:t>Nombre surtout CPN 8ème mois</w:t>
      </w:r>
    </w:p>
    <w:p w:rsidR="00906C7F" w:rsidRPr="00F50AF7" w:rsidRDefault="00DC4F4A" w:rsidP="00DC4F4A">
      <w:pPr>
        <w:pStyle w:val="Paragraphedeliste"/>
        <w:numPr>
          <w:ilvl w:val="0"/>
          <w:numId w:val="13"/>
        </w:numPr>
      </w:pPr>
      <w:r w:rsidRPr="00F50AF7">
        <w:t>Lieu</w:t>
      </w:r>
    </w:p>
    <w:p w:rsidR="00906C7F" w:rsidRPr="00F50AF7" w:rsidRDefault="00DC4F4A" w:rsidP="00DC4F4A">
      <w:pPr>
        <w:pStyle w:val="Paragraphedeliste"/>
        <w:numPr>
          <w:ilvl w:val="0"/>
          <w:numId w:val="13"/>
        </w:numPr>
      </w:pPr>
      <w:proofErr w:type="spellStart"/>
      <w:r w:rsidRPr="00F50AF7">
        <w:t>Préstataire</w:t>
      </w:r>
      <w:proofErr w:type="spellEnd"/>
    </w:p>
    <w:p w:rsidR="00906C7F" w:rsidRPr="00F50AF7" w:rsidRDefault="00DC4F4A" w:rsidP="00DC4F4A">
      <w:pPr>
        <w:pStyle w:val="Paragraphedeliste"/>
        <w:numPr>
          <w:ilvl w:val="0"/>
          <w:numId w:val="12"/>
        </w:numPr>
      </w:pPr>
      <w:r w:rsidRPr="00F50AF7">
        <w:t xml:space="preserve">Soins reçu </w:t>
      </w:r>
    </w:p>
    <w:p w:rsidR="00906C7F" w:rsidRPr="00F50AF7" w:rsidRDefault="00DC4F4A" w:rsidP="00DC4F4A">
      <w:pPr>
        <w:pStyle w:val="Paragraphedeliste"/>
        <w:numPr>
          <w:ilvl w:val="0"/>
          <w:numId w:val="14"/>
        </w:numPr>
      </w:pPr>
      <w:r w:rsidRPr="00F50AF7">
        <w:t>Vaccinations et traitement</w:t>
      </w:r>
    </w:p>
    <w:p w:rsidR="00906C7F" w:rsidRPr="00F50AF7" w:rsidRDefault="00DC4F4A" w:rsidP="00DC4F4A">
      <w:pPr>
        <w:pStyle w:val="Paragraphedeliste"/>
        <w:numPr>
          <w:ilvl w:val="0"/>
          <w:numId w:val="14"/>
        </w:numPr>
      </w:pPr>
      <w:r w:rsidRPr="00F50AF7">
        <w:t>Examens complémentaires</w:t>
      </w:r>
    </w:p>
    <w:p w:rsidR="00906C7F" w:rsidRPr="00F50AF7" w:rsidRDefault="00DC4F4A" w:rsidP="00DC4F4A">
      <w:pPr>
        <w:pStyle w:val="Paragraphedeliste"/>
        <w:numPr>
          <w:ilvl w:val="0"/>
          <w:numId w:val="12"/>
        </w:numPr>
      </w:pPr>
      <w:r w:rsidRPr="00F50AF7">
        <w:t>DDR ou DG (Echo T1)</w:t>
      </w:r>
    </w:p>
    <w:p w:rsidR="00906C7F" w:rsidRPr="00F50AF7" w:rsidRDefault="00DC4F4A" w:rsidP="00DC4F4A">
      <w:pPr>
        <w:pStyle w:val="Paragraphedeliste"/>
        <w:numPr>
          <w:ilvl w:val="0"/>
          <w:numId w:val="12"/>
        </w:numPr>
      </w:pPr>
      <w:proofErr w:type="spellStart"/>
      <w:r w:rsidRPr="00F50AF7">
        <w:t>Gestité</w:t>
      </w:r>
      <w:proofErr w:type="spellEnd"/>
      <w:r w:rsidRPr="00F50AF7">
        <w:t>- Parité- Mode d'accouchement</w:t>
      </w:r>
    </w:p>
    <w:p w:rsidR="00906C7F" w:rsidRPr="00F50AF7" w:rsidRDefault="00DC4F4A" w:rsidP="00DC4F4A">
      <w:pPr>
        <w:pStyle w:val="Paragraphedeliste"/>
        <w:numPr>
          <w:ilvl w:val="0"/>
          <w:numId w:val="12"/>
        </w:numPr>
      </w:pPr>
      <w:r w:rsidRPr="00F50AF7">
        <w:t>Pathologies au cours de la grossesse</w:t>
      </w:r>
    </w:p>
    <w:p w:rsidR="00906C7F" w:rsidRPr="00F50AF7" w:rsidRDefault="00DC4F4A">
      <w:pPr>
        <w:pStyle w:val="Titre2"/>
      </w:pPr>
      <w:r w:rsidRPr="00F50AF7">
        <w:t>Diagnostic clinique</w:t>
      </w:r>
    </w:p>
    <w:p w:rsidR="00906C7F" w:rsidRPr="00F50AF7" w:rsidRDefault="00DC4F4A" w:rsidP="00DC4F4A">
      <w:pPr>
        <w:pStyle w:val="Paragraphedeliste"/>
        <w:numPr>
          <w:ilvl w:val="0"/>
          <w:numId w:val="12"/>
        </w:numPr>
      </w:pPr>
      <w:r w:rsidRPr="00F50AF7">
        <w:t>SF</w:t>
      </w:r>
    </w:p>
    <w:p w:rsidR="00906C7F" w:rsidRPr="00F50AF7" w:rsidRDefault="00DC4F4A" w:rsidP="00DC4F4A">
      <w:pPr>
        <w:pStyle w:val="Paragraphedeliste"/>
        <w:numPr>
          <w:ilvl w:val="0"/>
          <w:numId w:val="15"/>
        </w:numPr>
      </w:pPr>
      <w:r w:rsidRPr="00F50AF7">
        <w:t>Noti</w:t>
      </w:r>
      <w:r w:rsidR="001104AC">
        <w:t>o</w:t>
      </w:r>
      <w:r w:rsidRPr="00F50AF7">
        <w:t>n d'émission de bo</w:t>
      </w:r>
      <w:r w:rsidR="001104AC">
        <w:t>u</w:t>
      </w:r>
      <w:r w:rsidRPr="00F50AF7">
        <w:t>chon muqueux</w:t>
      </w:r>
    </w:p>
    <w:p w:rsidR="00906C7F" w:rsidRPr="00F50AF7" w:rsidRDefault="00DC4F4A" w:rsidP="00DC4F4A">
      <w:pPr>
        <w:pStyle w:val="Paragraphedeliste"/>
        <w:numPr>
          <w:ilvl w:val="0"/>
          <w:numId w:val="15"/>
        </w:numPr>
      </w:pPr>
      <w:r w:rsidRPr="00F50AF7">
        <w:t>Contractions ut</w:t>
      </w:r>
      <w:r w:rsidR="001104AC">
        <w:t>é</w:t>
      </w:r>
      <w:r w:rsidRPr="00F50AF7">
        <w:t>rines</w:t>
      </w:r>
    </w:p>
    <w:p w:rsidR="00906C7F" w:rsidRPr="00F50AF7" w:rsidRDefault="00DC4F4A" w:rsidP="00DC4F4A">
      <w:pPr>
        <w:pStyle w:val="Paragraphedeliste"/>
        <w:numPr>
          <w:ilvl w:val="0"/>
          <w:numId w:val="16"/>
        </w:numPr>
      </w:pPr>
      <w:r w:rsidRPr="00F50AF7">
        <w:t>Fréquence</w:t>
      </w:r>
    </w:p>
    <w:p w:rsidR="00906C7F" w:rsidRPr="00F50AF7" w:rsidRDefault="00DC4F4A" w:rsidP="00DC4F4A">
      <w:pPr>
        <w:pStyle w:val="Paragraphedeliste"/>
        <w:numPr>
          <w:ilvl w:val="0"/>
          <w:numId w:val="16"/>
        </w:numPr>
      </w:pPr>
      <w:r w:rsidRPr="00F50AF7">
        <w:t>Nombre</w:t>
      </w:r>
    </w:p>
    <w:p w:rsidR="00906C7F" w:rsidRPr="00F50AF7" w:rsidRDefault="00DC4F4A" w:rsidP="00DC4F4A">
      <w:pPr>
        <w:pStyle w:val="Paragraphedeliste"/>
        <w:numPr>
          <w:ilvl w:val="0"/>
          <w:numId w:val="16"/>
        </w:numPr>
      </w:pPr>
      <w:r w:rsidRPr="00F50AF7">
        <w:t>Intensité</w:t>
      </w:r>
    </w:p>
    <w:p w:rsidR="00906C7F" w:rsidRPr="00F50AF7" w:rsidRDefault="00DC4F4A" w:rsidP="00DC4F4A">
      <w:pPr>
        <w:pStyle w:val="Paragraphedeliste"/>
        <w:numPr>
          <w:ilvl w:val="0"/>
          <w:numId w:val="15"/>
        </w:numPr>
      </w:pPr>
      <w:r w:rsidRPr="00F50AF7">
        <w:t>Perte d'eaux</w:t>
      </w:r>
    </w:p>
    <w:p w:rsidR="00906C7F" w:rsidRPr="00F50AF7" w:rsidRDefault="00DC4F4A" w:rsidP="00DC4F4A">
      <w:pPr>
        <w:pStyle w:val="Paragraphedeliste"/>
        <w:numPr>
          <w:ilvl w:val="0"/>
          <w:numId w:val="15"/>
        </w:numPr>
      </w:pPr>
      <w:r w:rsidRPr="00F50AF7">
        <w:t>Autres signes : saignement , céphalée...</w:t>
      </w:r>
    </w:p>
    <w:p w:rsidR="00906C7F" w:rsidRPr="00F50AF7" w:rsidRDefault="00DC4F4A" w:rsidP="00DC4F4A">
      <w:pPr>
        <w:pStyle w:val="Paragraphedeliste"/>
        <w:numPr>
          <w:ilvl w:val="0"/>
          <w:numId w:val="12"/>
        </w:numPr>
      </w:pPr>
      <w:r w:rsidRPr="00F50AF7">
        <w:t>SG</w:t>
      </w:r>
    </w:p>
    <w:p w:rsidR="00906C7F" w:rsidRPr="00F50AF7" w:rsidRDefault="00DC4F4A" w:rsidP="00DC4F4A">
      <w:pPr>
        <w:pStyle w:val="Paragraphedeliste"/>
        <w:numPr>
          <w:ilvl w:val="0"/>
          <w:numId w:val="17"/>
        </w:numPr>
      </w:pPr>
      <w:r w:rsidRPr="00F50AF7">
        <w:t>Poids/ Taille</w:t>
      </w:r>
    </w:p>
    <w:p w:rsidR="00906C7F" w:rsidRPr="00F50AF7" w:rsidRDefault="00DC4F4A" w:rsidP="00DC4F4A">
      <w:pPr>
        <w:pStyle w:val="Paragraphedeliste"/>
        <w:numPr>
          <w:ilvl w:val="0"/>
          <w:numId w:val="17"/>
        </w:numPr>
      </w:pPr>
      <w:r w:rsidRPr="00F50AF7">
        <w:t>TA, FC , FR , état des conjonctives , œdèmes ( toutes les 3h)...</w:t>
      </w:r>
    </w:p>
    <w:p w:rsidR="00906C7F" w:rsidRPr="00F50AF7" w:rsidRDefault="00DC4F4A" w:rsidP="00DC4F4A">
      <w:pPr>
        <w:pStyle w:val="Paragraphedeliste"/>
        <w:numPr>
          <w:ilvl w:val="0"/>
          <w:numId w:val="12"/>
        </w:numPr>
      </w:pPr>
      <w:r w:rsidRPr="00F50AF7">
        <w:t>Examen obstétrical</w:t>
      </w:r>
    </w:p>
    <w:p w:rsidR="00906C7F" w:rsidRPr="00F50AF7" w:rsidRDefault="00DC4F4A" w:rsidP="00DC4F4A">
      <w:pPr>
        <w:pStyle w:val="Paragraphedeliste"/>
        <w:numPr>
          <w:ilvl w:val="0"/>
          <w:numId w:val="12"/>
        </w:numPr>
      </w:pPr>
      <w:r w:rsidRPr="00F50AF7">
        <w:t>Hauteur ut</w:t>
      </w:r>
      <w:r w:rsidR="001104AC">
        <w:t>é</w:t>
      </w:r>
      <w:r w:rsidRPr="00F50AF7">
        <w:t>rine</w:t>
      </w:r>
    </w:p>
    <w:p w:rsidR="00906C7F" w:rsidRPr="00F50AF7" w:rsidRDefault="00DC4F4A" w:rsidP="00DC4F4A">
      <w:pPr>
        <w:pStyle w:val="Paragraphedeliste"/>
        <w:numPr>
          <w:ilvl w:val="0"/>
          <w:numId w:val="12"/>
        </w:numPr>
      </w:pPr>
      <w:r w:rsidRPr="00F50AF7">
        <w:t>Présentation</w:t>
      </w:r>
      <w:r w:rsidRPr="00F50AF7">
        <w:rPr>
          <w:rStyle w:val="Appelnotedebasdep"/>
        </w:rPr>
        <w:footnoteReference w:id="3"/>
      </w:r>
    </w:p>
    <w:p w:rsidR="00906C7F" w:rsidRPr="00F50AF7" w:rsidRDefault="00DC4F4A" w:rsidP="00DC4F4A">
      <w:pPr>
        <w:pStyle w:val="Paragraphedeliste"/>
        <w:numPr>
          <w:ilvl w:val="0"/>
          <w:numId w:val="12"/>
        </w:numPr>
      </w:pPr>
      <w:r w:rsidRPr="00F50AF7">
        <w:t>Existence de contraction utérine : intensité, nombre , fréquence , fréquence , relâchement</w:t>
      </w:r>
    </w:p>
    <w:p w:rsidR="00906C7F" w:rsidRPr="00F50AF7" w:rsidRDefault="00DC4F4A" w:rsidP="00DC4F4A">
      <w:pPr>
        <w:pStyle w:val="Paragraphedeliste"/>
        <w:numPr>
          <w:ilvl w:val="0"/>
          <w:numId w:val="12"/>
        </w:numPr>
      </w:pPr>
      <w:r w:rsidRPr="00F50AF7">
        <w:t>Auscultation fœtale</w:t>
      </w:r>
      <w:r w:rsidRPr="00F50AF7">
        <w:rPr>
          <w:rStyle w:val="Appelnotedebasdep"/>
        </w:rPr>
        <w:footnoteReference w:id="4"/>
      </w:r>
    </w:p>
    <w:p w:rsidR="00906C7F" w:rsidRPr="00F50AF7" w:rsidRDefault="00DC4F4A" w:rsidP="00DC4F4A">
      <w:pPr>
        <w:pStyle w:val="Paragraphedeliste"/>
        <w:numPr>
          <w:ilvl w:val="0"/>
          <w:numId w:val="12"/>
        </w:numPr>
      </w:pPr>
      <w:r w:rsidRPr="00F50AF7">
        <w:t>TV + col : consistance , situation , longueur, dilatation + niveau de descente de la présentation</w:t>
      </w:r>
    </w:p>
    <w:p w:rsidR="00906C7F" w:rsidRPr="00F50AF7" w:rsidRDefault="00DC4F4A">
      <w:pPr>
        <w:pStyle w:val="Titre2"/>
      </w:pPr>
      <w:r w:rsidRPr="00F50AF7">
        <w:t>Diagnostic paraclinique</w:t>
      </w:r>
    </w:p>
    <w:p w:rsidR="00906C7F" w:rsidRPr="00F50AF7" w:rsidRDefault="00DC4F4A" w:rsidP="00DC4F4A">
      <w:pPr>
        <w:pStyle w:val="Paragraphedeliste"/>
        <w:numPr>
          <w:ilvl w:val="0"/>
          <w:numId w:val="12"/>
        </w:numPr>
      </w:pPr>
      <w:proofErr w:type="spellStart"/>
      <w:r w:rsidRPr="00F50AF7">
        <w:t>Cardiotopographie</w:t>
      </w:r>
      <w:proofErr w:type="spellEnd"/>
    </w:p>
    <w:p w:rsidR="00906C7F" w:rsidRPr="00F50AF7" w:rsidRDefault="00DC4F4A" w:rsidP="00DC4F4A">
      <w:pPr>
        <w:pStyle w:val="Paragraphedeliste"/>
        <w:numPr>
          <w:ilvl w:val="0"/>
          <w:numId w:val="18"/>
        </w:numPr>
      </w:pPr>
      <w:r w:rsidRPr="00F50AF7">
        <w:t>En</w:t>
      </w:r>
      <w:r w:rsidR="001104AC">
        <w:t>r</w:t>
      </w:r>
      <w:r w:rsidRPr="00F50AF7">
        <w:t>egistrement continu du RCF et de l'activité utérine</w:t>
      </w:r>
    </w:p>
    <w:p w:rsidR="00906C7F" w:rsidRPr="00F50AF7" w:rsidRDefault="00DC4F4A" w:rsidP="00DC4F4A">
      <w:pPr>
        <w:pStyle w:val="Paragraphedeliste"/>
        <w:numPr>
          <w:ilvl w:val="0"/>
          <w:numId w:val="19"/>
        </w:numPr>
      </w:pPr>
      <w:r w:rsidRPr="00F50AF7">
        <w:t>Topographie externe : étude des CU à travers la paroi abdominale</w:t>
      </w:r>
    </w:p>
    <w:p w:rsidR="00906C7F" w:rsidRPr="00F50AF7" w:rsidRDefault="00DC4F4A" w:rsidP="00DC4F4A">
      <w:pPr>
        <w:pStyle w:val="Paragraphedeliste"/>
        <w:numPr>
          <w:ilvl w:val="0"/>
          <w:numId w:val="21"/>
        </w:numPr>
      </w:pPr>
      <w:r w:rsidRPr="00F50AF7">
        <w:t>Intensité , durée , fréquence</w:t>
      </w:r>
    </w:p>
    <w:p w:rsidR="00906C7F" w:rsidRPr="00F50AF7" w:rsidRDefault="00DC4F4A" w:rsidP="00DC4F4A">
      <w:pPr>
        <w:pStyle w:val="Paragraphedeliste"/>
        <w:numPr>
          <w:ilvl w:val="0"/>
          <w:numId w:val="19"/>
        </w:numPr>
      </w:pPr>
      <w:r w:rsidRPr="00F50AF7">
        <w:t>Topographie externe capteur intra -utérine</w:t>
      </w:r>
    </w:p>
    <w:p w:rsidR="00906C7F" w:rsidRPr="00F50AF7" w:rsidRDefault="00DC4F4A" w:rsidP="00DC4F4A">
      <w:pPr>
        <w:pStyle w:val="Paragraphedeliste"/>
        <w:numPr>
          <w:ilvl w:val="0"/>
          <w:numId w:val="20"/>
        </w:numPr>
      </w:pPr>
      <w:proofErr w:type="spellStart"/>
      <w:r w:rsidRPr="00F50AF7">
        <w:t>Necéssite</w:t>
      </w:r>
      <w:proofErr w:type="spellEnd"/>
      <w:r w:rsidRPr="00F50AF7">
        <w:t xml:space="preserve"> d'une rupture des membranes</w:t>
      </w:r>
    </w:p>
    <w:p w:rsidR="00906C7F" w:rsidRPr="00F50AF7" w:rsidRDefault="00DC4F4A">
      <w:pPr>
        <w:pStyle w:val="Titre1"/>
      </w:pPr>
      <w:r w:rsidRPr="00F50AF7">
        <w:t>Surveillance du travail</w:t>
      </w:r>
    </w:p>
    <w:p w:rsidR="00906C7F" w:rsidRPr="00F50AF7" w:rsidRDefault="00DC4F4A" w:rsidP="00DC4F4A">
      <w:pPr>
        <w:pStyle w:val="Paragraphedeliste"/>
        <w:numPr>
          <w:ilvl w:val="0"/>
          <w:numId w:val="12"/>
        </w:numPr>
      </w:pPr>
      <w:r w:rsidRPr="00F50AF7">
        <w:t>Objectifs</w:t>
      </w:r>
    </w:p>
    <w:p w:rsidR="00906C7F" w:rsidRPr="00F50AF7" w:rsidRDefault="00DC4F4A">
      <w:pPr>
        <w:pStyle w:val="Paragraphedeliste"/>
      </w:pPr>
      <w:r w:rsidRPr="00F50AF7">
        <w:t>Vérifier la dilatation harmonieuse du col et la descente progressive de la présentation fœtale</w:t>
      </w:r>
    </w:p>
    <w:p w:rsidR="00906C7F" w:rsidRPr="00F50AF7" w:rsidRDefault="00DC4F4A" w:rsidP="00DC4F4A">
      <w:pPr>
        <w:pStyle w:val="Paragraphedeliste"/>
        <w:numPr>
          <w:ilvl w:val="0"/>
          <w:numId w:val="12"/>
        </w:numPr>
      </w:pPr>
      <w:r w:rsidRPr="00F50AF7">
        <w:t>Vérifier l'</w:t>
      </w:r>
      <w:proofErr w:type="spellStart"/>
      <w:r w:rsidRPr="00F50AF7">
        <w:t>abscence</w:t>
      </w:r>
      <w:proofErr w:type="spellEnd"/>
      <w:r w:rsidRPr="00F50AF7">
        <w:t xml:space="preserve"> d'ano</w:t>
      </w:r>
      <w:r w:rsidR="001104AC">
        <w:t>x</w:t>
      </w:r>
      <w:r w:rsidRPr="00F50AF7">
        <w:t>ie fœtale</w:t>
      </w:r>
    </w:p>
    <w:p w:rsidR="00906C7F" w:rsidRPr="00F50AF7" w:rsidRDefault="00DC4F4A" w:rsidP="00DC4F4A">
      <w:pPr>
        <w:pStyle w:val="Paragraphedeliste"/>
        <w:numPr>
          <w:ilvl w:val="0"/>
          <w:numId w:val="12"/>
        </w:numPr>
      </w:pPr>
      <w:r w:rsidRPr="00F50AF7">
        <w:t>Moyens : PARTOGRAMME</w:t>
      </w:r>
    </w:p>
    <w:p w:rsidR="00906C7F" w:rsidRPr="00F50AF7" w:rsidRDefault="00DC4F4A" w:rsidP="00DC4F4A">
      <w:pPr>
        <w:pStyle w:val="Paragraphedeliste"/>
        <w:numPr>
          <w:ilvl w:val="0"/>
          <w:numId w:val="22"/>
        </w:numPr>
      </w:pPr>
      <w:r w:rsidRPr="00F50AF7">
        <w:t>Enregistrement graphique ,méthodique et synthétique de la progressio</w:t>
      </w:r>
      <w:r w:rsidR="001104AC">
        <w:t>n</w:t>
      </w:r>
      <w:r w:rsidRPr="00F50AF7">
        <w:t xml:space="preserve"> du travail et de l'état de la </w:t>
      </w:r>
      <w:proofErr w:type="spellStart"/>
      <w:r w:rsidRPr="00F50AF7">
        <w:t>lère</w:t>
      </w:r>
      <w:proofErr w:type="spellEnd"/>
      <w:r w:rsidRPr="00F50AF7">
        <w:t xml:space="preserve"> et du fœtus</w:t>
      </w:r>
    </w:p>
    <w:p w:rsidR="00906C7F" w:rsidRPr="00F50AF7" w:rsidRDefault="00DC4F4A" w:rsidP="00DC4F4A">
      <w:pPr>
        <w:pStyle w:val="Paragraphedeliste"/>
        <w:numPr>
          <w:ilvl w:val="0"/>
          <w:numId w:val="22"/>
        </w:numPr>
      </w:pPr>
      <w:r w:rsidRPr="00F50AF7">
        <w:t>Enregistrement de tous éléments de la surveillance du travail</w:t>
      </w:r>
    </w:p>
    <w:p w:rsidR="00906C7F" w:rsidRPr="00F50AF7" w:rsidRDefault="00DC4F4A" w:rsidP="00DC4F4A">
      <w:pPr>
        <w:pStyle w:val="Paragraphedeliste"/>
        <w:numPr>
          <w:ilvl w:val="0"/>
          <w:numId w:val="24"/>
        </w:numPr>
      </w:pPr>
      <w:r w:rsidRPr="00F50AF7">
        <w:t>Intervenant et leur prescriptions th</w:t>
      </w:r>
      <w:r w:rsidR="001104AC">
        <w:t>é</w:t>
      </w:r>
      <w:r w:rsidRPr="00F50AF7">
        <w:t>rapeutiques</w:t>
      </w:r>
    </w:p>
    <w:p w:rsidR="00906C7F" w:rsidRPr="00F50AF7" w:rsidRDefault="00DC4F4A" w:rsidP="00DC4F4A">
      <w:pPr>
        <w:pStyle w:val="Paragraphedeliste"/>
        <w:numPr>
          <w:ilvl w:val="0"/>
          <w:numId w:val="22"/>
        </w:numPr>
      </w:pPr>
      <w:r w:rsidRPr="00F50AF7">
        <w:t xml:space="preserve">Outil </w:t>
      </w:r>
    </w:p>
    <w:p w:rsidR="00906C7F" w:rsidRPr="00F50AF7" w:rsidRDefault="00DC4F4A" w:rsidP="00DC4F4A">
      <w:pPr>
        <w:pStyle w:val="Paragraphedeliste"/>
        <w:numPr>
          <w:ilvl w:val="0"/>
          <w:numId w:val="23"/>
        </w:numPr>
      </w:pPr>
      <w:r w:rsidRPr="00F50AF7">
        <w:t>Surveillance " système d'alarme précoce"</w:t>
      </w:r>
    </w:p>
    <w:p w:rsidR="00906C7F" w:rsidRPr="00F50AF7" w:rsidRDefault="00DC4F4A" w:rsidP="00DC4F4A">
      <w:pPr>
        <w:pStyle w:val="Paragraphedeliste"/>
        <w:numPr>
          <w:ilvl w:val="0"/>
          <w:numId w:val="23"/>
        </w:numPr>
      </w:pPr>
      <w:r w:rsidRPr="00F50AF7">
        <w:t>Médico-légal</w:t>
      </w:r>
    </w:p>
    <w:p w:rsidR="00906C7F" w:rsidRPr="00F50AF7" w:rsidRDefault="00DC4F4A">
      <w:r w:rsidRPr="00F50AF7">
        <w:t>Surveillance clinique</w:t>
      </w:r>
    </w:p>
    <w:p w:rsidR="00906C7F" w:rsidRPr="00F50AF7" w:rsidRDefault="00DC4F4A" w:rsidP="00DC4F4A">
      <w:pPr>
        <w:pStyle w:val="Paragraphedeliste"/>
        <w:numPr>
          <w:ilvl w:val="0"/>
          <w:numId w:val="12"/>
        </w:numPr>
      </w:pPr>
      <w:r w:rsidRPr="00F50AF7">
        <w:t>TA, pouls : toutes les h</w:t>
      </w:r>
    </w:p>
    <w:p w:rsidR="00906C7F" w:rsidRPr="00F50AF7" w:rsidRDefault="00DC4F4A" w:rsidP="00DC4F4A">
      <w:pPr>
        <w:pStyle w:val="Paragraphedeliste"/>
        <w:numPr>
          <w:ilvl w:val="0"/>
          <w:numId w:val="12"/>
        </w:numPr>
      </w:pPr>
      <w:r w:rsidRPr="00F50AF7">
        <w:t>T° : toute les 3h</w:t>
      </w:r>
    </w:p>
    <w:p w:rsidR="00906C7F" w:rsidRPr="00F50AF7" w:rsidRDefault="00DC4F4A" w:rsidP="00DC4F4A">
      <w:pPr>
        <w:pStyle w:val="Paragraphedeliste"/>
        <w:numPr>
          <w:ilvl w:val="0"/>
          <w:numId w:val="12"/>
        </w:numPr>
      </w:pPr>
      <w:r w:rsidRPr="00F50AF7">
        <w:t xml:space="preserve">BDCF : </w:t>
      </w:r>
      <w:proofErr w:type="spellStart"/>
      <w:r w:rsidRPr="00F50AF7">
        <w:t>tout</w:t>
      </w:r>
      <w:proofErr w:type="spellEnd"/>
      <w:r w:rsidRPr="00F50AF7">
        <w:t xml:space="preserve"> les 15min</w:t>
      </w:r>
    </w:p>
    <w:p w:rsidR="00906C7F" w:rsidRPr="00F50AF7" w:rsidRDefault="00DC4F4A" w:rsidP="00DC4F4A">
      <w:pPr>
        <w:pStyle w:val="Paragraphedeliste"/>
        <w:numPr>
          <w:ilvl w:val="0"/>
          <w:numId w:val="12"/>
        </w:numPr>
      </w:pPr>
      <w:r w:rsidRPr="00F50AF7">
        <w:t>CU: toute les 10min</w:t>
      </w:r>
    </w:p>
    <w:p w:rsidR="00906C7F" w:rsidRPr="00F50AF7" w:rsidRDefault="00DC4F4A" w:rsidP="00DC4F4A">
      <w:pPr>
        <w:pStyle w:val="Paragraphedeliste"/>
        <w:numPr>
          <w:ilvl w:val="0"/>
          <w:numId w:val="12"/>
        </w:numPr>
      </w:pPr>
      <w:r w:rsidRPr="00F50AF7">
        <w:t>TV</w:t>
      </w:r>
    </w:p>
    <w:p w:rsidR="00906C7F" w:rsidRPr="00F50AF7" w:rsidRDefault="00DC4F4A" w:rsidP="00DC4F4A">
      <w:pPr>
        <w:pStyle w:val="Paragraphedeliste"/>
        <w:numPr>
          <w:ilvl w:val="0"/>
          <w:numId w:val="25"/>
        </w:numPr>
      </w:pPr>
      <w:r w:rsidRPr="00F50AF7">
        <w:t>4h</w:t>
      </w:r>
    </w:p>
    <w:p w:rsidR="00906C7F" w:rsidRPr="00F50AF7" w:rsidRDefault="00DC4F4A" w:rsidP="00DC4F4A">
      <w:pPr>
        <w:pStyle w:val="Paragraphedeliste"/>
        <w:numPr>
          <w:ilvl w:val="0"/>
          <w:numId w:val="12"/>
        </w:numPr>
      </w:pPr>
      <w:r w:rsidRPr="00F50AF7">
        <w:t xml:space="preserve">NB : surveillance personnalisée possible selon indication </w:t>
      </w:r>
    </w:p>
    <w:p w:rsidR="00906C7F" w:rsidRPr="00F50AF7" w:rsidRDefault="00DC4F4A" w:rsidP="00DC4F4A">
      <w:pPr>
        <w:pStyle w:val="Paragraphedeliste"/>
        <w:numPr>
          <w:ilvl w:val="0"/>
          <w:numId w:val="26"/>
        </w:numPr>
      </w:pPr>
      <w:r w:rsidRPr="00F50AF7">
        <w:t>Pr</w:t>
      </w:r>
      <w:r w:rsidR="001104AC">
        <w:t>é</w:t>
      </w:r>
      <w:r w:rsidRPr="00F50AF7">
        <w:t>sence effective de l'accoucheur</w:t>
      </w:r>
    </w:p>
    <w:p w:rsidR="00906C7F" w:rsidRPr="00F50AF7" w:rsidRDefault="00DC4F4A" w:rsidP="00DC4F4A">
      <w:pPr>
        <w:pStyle w:val="Paragraphedeliste"/>
        <w:numPr>
          <w:ilvl w:val="0"/>
          <w:numId w:val="27"/>
        </w:numPr>
      </w:pPr>
      <w:r w:rsidRPr="00F50AF7">
        <w:t>Le travail normal est caractérisé par</w:t>
      </w:r>
    </w:p>
    <w:p w:rsidR="00906C7F" w:rsidRPr="00F50AF7" w:rsidRDefault="00DC4F4A" w:rsidP="00DC4F4A">
      <w:pPr>
        <w:pStyle w:val="Paragraphedeliste"/>
        <w:numPr>
          <w:ilvl w:val="0"/>
          <w:numId w:val="26"/>
        </w:numPr>
      </w:pPr>
      <w:r w:rsidRPr="00F50AF7">
        <w:t>Une durée de dilatation dans les délais normaux : &lt; 12h chez nullipare et &lt;8h chez multipare</w:t>
      </w:r>
    </w:p>
    <w:p w:rsidR="00906C7F" w:rsidRPr="00F50AF7" w:rsidRDefault="00DC4F4A" w:rsidP="00DC4F4A">
      <w:pPr>
        <w:pStyle w:val="Paragraphedeliste"/>
        <w:numPr>
          <w:ilvl w:val="0"/>
          <w:numId w:val="26"/>
        </w:numPr>
      </w:pPr>
      <w:r w:rsidRPr="00F50AF7">
        <w:t>Une régularité dans la courbe de dilatation</w:t>
      </w:r>
    </w:p>
    <w:p w:rsidR="00906C7F" w:rsidRPr="00F50AF7" w:rsidRDefault="00DC4F4A" w:rsidP="00DC4F4A">
      <w:pPr>
        <w:pStyle w:val="Paragraphedeliste"/>
        <w:numPr>
          <w:ilvl w:val="0"/>
          <w:numId w:val="28"/>
        </w:numPr>
      </w:pPr>
      <w:r w:rsidRPr="00F50AF7">
        <w:t>+ Assouplissement du col</w:t>
      </w:r>
    </w:p>
    <w:p w:rsidR="00906C7F" w:rsidRPr="00F50AF7" w:rsidRDefault="00DC4F4A" w:rsidP="00DC4F4A">
      <w:pPr>
        <w:pStyle w:val="Paragraphedeliste"/>
        <w:numPr>
          <w:ilvl w:val="0"/>
          <w:numId w:val="26"/>
        </w:numPr>
      </w:pPr>
      <w:r w:rsidRPr="00F50AF7">
        <w:t xml:space="preserve">L'absence de </w:t>
      </w:r>
      <w:r w:rsidR="001104AC">
        <w:t>s</w:t>
      </w:r>
      <w:r w:rsidRPr="00F50AF7">
        <w:t>ignes d'anoxie fœtale</w:t>
      </w:r>
    </w:p>
    <w:p w:rsidR="00906C7F" w:rsidRPr="00F50AF7" w:rsidRDefault="00DC4F4A" w:rsidP="00DC4F4A">
      <w:pPr>
        <w:pStyle w:val="Paragraphedeliste"/>
        <w:numPr>
          <w:ilvl w:val="0"/>
          <w:numId w:val="26"/>
        </w:numPr>
      </w:pPr>
      <w:r w:rsidRPr="00F50AF7">
        <w:t>La descente régulière de la tête qui se fixe en occipito-pubienne à dilatation complète</w:t>
      </w:r>
    </w:p>
    <w:p w:rsidR="00906C7F" w:rsidRPr="00F50AF7" w:rsidRDefault="00DC4F4A">
      <w:pPr>
        <w:pStyle w:val="Titre1"/>
      </w:pPr>
      <w:r w:rsidRPr="00F50AF7">
        <w:t>Conclusion</w:t>
      </w:r>
    </w:p>
    <w:p w:rsidR="00906C7F" w:rsidRPr="00F50AF7" w:rsidRDefault="00DC4F4A" w:rsidP="00DC4F4A">
      <w:pPr>
        <w:pStyle w:val="Paragraphedeliste"/>
        <w:numPr>
          <w:ilvl w:val="0"/>
          <w:numId w:val="29"/>
        </w:numPr>
      </w:pPr>
      <w:r w:rsidRPr="00F50AF7">
        <w:t>Diagnostic du travail = interrogatoire +TV</w:t>
      </w:r>
    </w:p>
    <w:p w:rsidR="00906C7F" w:rsidRPr="00F50AF7" w:rsidRDefault="00DC4F4A" w:rsidP="00DC4F4A">
      <w:pPr>
        <w:pStyle w:val="Paragraphedeliste"/>
        <w:numPr>
          <w:ilvl w:val="0"/>
          <w:numId w:val="29"/>
        </w:numPr>
      </w:pPr>
      <w:r w:rsidRPr="00F50AF7">
        <w:t>Surveillance : mère et fœtus</w:t>
      </w:r>
    </w:p>
    <w:p w:rsidR="00906C7F" w:rsidRPr="00F50AF7" w:rsidRDefault="00DC4F4A" w:rsidP="00DC4F4A">
      <w:pPr>
        <w:pStyle w:val="Paragraphedeliste"/>
        <w:numPr>
          <w:ilvl w:val="0"/>
          <w:numId w:val="29"/>
        </w:numPr>
      </w:pPr>
      <w:r w:rsidRPr="00F50AF7">
        <w:t>TV: dilatation du col, descente de la pr</w:t>
      </w:r>
      <w:r w:rsidR="001104AC">
        <w:t>é</w:t>
      </w:r>
      <w:r w:rsidRPr="00F50AF7">
        <w:t>sentation, état des membranes , couleur du LA</w:t>
      </w:r>
    </w:p>
    <w:p w:rsidR="00906C7F" w:rsidRPr="00F50AF7" w:rsidRDefault="00DC4F4A" w:rsidP="00DC4F4A">
      <w:pPr>
        <w:pStyle w:val="Paragraphedeliste"/>
        <w:numPr>
          <w:ilvl w:val="0"/>
          <w:numId w:val="29"/>
        </w:numPr>
      </w:pPr>
      <w:r w:rsidRPr="00F50AF7">
        <w:t>Partogramme : système d'alarme précoce , obligatoire pour toute patiente en travail</w:t>
      </w:r>
    </w:p>
    <w:sectPr w:rsidR="00906C7F" w:rsidRPr="00F50AF7">
      <w:headerReference w:type="default" r:id="rId11"/>
      <w:footerReference w:type="default" r:id="rId12"/>
      <w:pgSz w:w="11906" w:h="16838"/>
      <w:pgMar w:top="851" w:right="851" w:bottom="851" w:left="1417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1C06" w:rsidRDefault="00C81C06">
      <w:pPr>
        <w:spacing w:line="240" w:lineRule="auto"/>
      </w:pPr>
      <w:r>
        <w:separator/>
      </w:r>
    </w:p>
  </w:endnote>
  <w:endnote w:type="continuationSeparator" w:id="0">
    <w:p w:rsidR="00C81C06" w:rsidRDefault="00C81C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ncing Script">
    <w:altName w:val="Times New Roman"/>
    <w:charset w:val="00"/>
    <w:family w:val="roman"/>
    <w:pitch w:val="variable"/>
    <w:sig w:usb0="20007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6C7F" w:rsidRDefault="00DC4F4A">
    <w:pPr>
      <w:pStyle w:val="En-tte"/>
      <w:jc w:val="right"/>
      <w:rPr>
        <w:highlight w:val="lightGray"/>
      </w:rPr>
    </w:pPr>
    <w:proofErr w:type="spellStart"/>
    <w:r>
      <w:rPr>
        <w:b/>
        <w:bCs/>
        <w:color w:val="D66565"/>
        <w:sz w:val="24"/>
        <w:szCs w:val="24"/>
        <w:lang w:val="en-US"/>
      </w:rPr>
      <w:t>Gynéco-ob</w:t>
    </w:r>
    <w:proofErr w:type="spellEnd"/>
    <w:r>
      <w:rPr>
        <w:b/>
        <w:bCs/>
        <w:color w:val="D66565"/>
        <w:sz w:val="24"/>
        <w:szCs w:val="24"/>
        <w:lang w:val="en-US"/>
      </w:rPr>
      <w:t xml:space="preserve">/ 10 </w:t>
    </w:r>
    <w:proofErr w:type="spellStart"/>
    <w:r>
      <w:rPr>
        <w:b/>
        <w:bCs/>
        <w:color w:val="D66565"/>
        <w:sz w:val="24"/>
        <w:szCs w:val="24"/>
        <w:lang w:val="en-US"/>
      </w:rPr>
      <w:t>Juillet</w:t>
    </w:r>
    <w:proofErr w:type="spellEnd"/>
    <w:r>
      <w:rPr>
        <w:b/>
        <w:bCs/>
        <w:color w:val="D66565"/>
        <w:sz w:val="24"/>
        <w:szCs w:val="24"/>
        <w:lang w:val="en-US"/>
      </w:rPr>
      <w:t xml:space="preserve"> 2025.</w:t>
    </w:r>
    <w:r>
      <w:rPr>
        <w:b/>
        <w:bCs/>
        <w:color w:val="D66565"/>
        <w:sz w:val="24"/>
        <w:szCs w:val="24"/>
        <w:highlight w:val="lightGray"/>
        <w:lang w:val="en-US"/>
      </w:rPr>
      <w:t xml:space="preserve"> ✍</w:t>
    </w:r>
    <w:r>
      <w:rPr>
        <w:rFonts w:ascii="Dancing Script" w:hAnsi="Dancing Script"/>
        <w:b/>
        <w:bCs/>
        <w:color w:val="D66565"/>
        <w:sz w:val="24"/>
        <w:szCs w:val="24"/>
        <w:highlight w:val="lightGray"/>
        <w:lang w:val="en-US"/>
      </w:rPr>
      <w:t>SRR</w:t>
    </w:r>
    <w:r>
      <w:rPr>
        <w:highlight w:val="lightGray"/>
        <w:lang w:val="en-US"/>
      </w:rPr>
      <w:t>.</w:t>
    </w:r>
    <w:r>
      <w:rPr>
        <w:lang w:val="en-US"/>
      </w:rPr>
      <w:t xml:space="preserve"> 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1C06" w:rsidRDefault="00C81C06">
      <w:pPr>
        <w:spacing w:line="240" w:lineRule="auto"/>
      </w:pPr>
      <w:r>
        <w:separator/>
      </w:r>
    </w:p>
  </w:footnote>
  <w:footnote w:type="continuationSeparator" w:id="0">
    <w:p w:rsidR="00C81C06" w:rsidRDefault="00C81C06">
      <w:pPr>
        <w:spacing w:line="240" w:lineRule="auto"/>
      </w:pPr>
      <w:r>
        <w:continuationSeparator/>
      </w:r>
    </w:p>
  </w:footnote>
  <w:footnote w:id="1">
    <w:p w:rsidR="00906C7F" w:rsidRDefault="00DC4F4A">
      <w:pPr>
        <w:pStyle w:val="Notedebasdepage"/>
        <w:rPr>
          <w:rStyle w:val="Appelnotedebasdep"/>
        </w:rPr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 xml:space="preserve">+ Rupture des </w:t>
      </w:r>
      <w:proofErr w:type="spellStart"/>
      <w:r>
        <w:rPr>
          <w:lang w:val="en-US"/>
        </w:rPr>
        <w:t>eaux</w:t>
      </w:r>
      <w:proofErr w:type="spellEnd"/>
    </w:p>
  </w:footnote>
  <w:footnote w:id="2">
    <w:p w:rsidR="00906C7F" w:rsidRDefault="00DC4F4A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 xml:space="preserve">Pour </w:t>
      </w:r>
      <w:proofErr w:type="spellStart"/>
      <w:r>
        <w:rPr>
          <w:lang w:val="en-US"/>
        </w:rPr>
        <w:t>primipare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mais</w:t>
      </w:r>
      <w:proofErr w:type="spellEnd"/>
      <w:r>
        <w:rPr>
          <w:lang w:val="en-US"/>
        </w:rPr>
        <w:t xml:space="preserve"> pour </w:t>
      </w:r>
      <w:proofErr w:type="spellStart"/>
      <w:r>
        <w:rPr>
          <w:lang w:val="en-US"/>
        </w:rPr>
        <w:t>multipare</w:t>
      </w:r>
      <w:proofErr w:type="spellEnd"/>
      <w:r>
        <w:rPr>
          <w:lang w:val="en-US"/>
        </w:rPr>
        <w:t xml:space="preserve"> : effacement et dilatation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même</w:t>
      </w:r>
      <w:proofErr w:type="spellEnd"/>
      <w:r>
        <w:rPr>
          <w:lang w:val="en-US"/>
        </w:rPr>
        <w:t xml:space="preserve"> temps</w:t>
      </w:r>
    </w:p>
  </w:footnote>
  <w:footnote w:id="3">
    <w:p w:rsidR="00906C7F" w:rsidRDefault="00DC4F4A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 xml:space="preserve">Au </w:t>
      </w:r>
      <w:proofErr w:type="spellStart"/>
      <w:r>
        <w:rPr>
          <w:lang w:val="en-US"/>
        </w:rPr>
        <w:t>niveau</w:t>
      </w:r>
      <w:proofErr w:type="spellEnd"/>
      <w:r>
        <w:rPr>
          <w:lang w:val="en-US"/>
        </w:rPr>
        <w:t xml:space="preserve"> du </w:t>
      </w:r>
      <w:proofErr w:type="spellStart"/>
      <w:r>
        <w:rPr>
          <w:lang w:val="en-US"/>
        </w:rPr>
        <w:t>détroit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supérieur</w:t>
      </w:r>
      <w:proofErr w:type="spellEnd"/>
    </w:p>
  </w:footnote>
  <w:footnote w:id="4">
    <w:p w:rsidR="00906C7F" w:rsidRDefault="00DC4F4A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proofErr w:type="spellStart"/>
      <w:r>
        <w:rPr>
          <w:lang w:val="en-US"/>
        </w:rPr>
        <w:t>Pinald</w:t>
      </w:r>
      <w:proofErr w:type="spellEnd"/>
      <w:r>
        <w:rPr>
          <w:lang w:val="en-US"/>
        </w:rPr>
        <w:t xml:space="preserve"> / doppler </w:t>
      </w:r>
      <w:proofErr w:type="spellStart"/>
      <w:r>
        <w:rPr>
          <w:lang w:val="en-US"/>
        </w:rPr>
        <w:t>fœtal</w:t>
      </w:r>
      <w:proofErr w:type="spell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6C7F" w:rsidRDefault="00906C7F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1D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1E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000001F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0000020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0000021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0000022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000002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24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0000025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0000026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0000027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000002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29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000002A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000002B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0000002C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0000002D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000002E"/>
    <w:multiLevelType w:val="hybridMultilevel"/>
    <w:tmpl w:val="1C53BE9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0000002F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00000030"/>
    <w:multiLevelType w:val="hybridMultilevel"/>
    <w:tmpl w:val="0000000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00000031"/>
    <w:multiLevelType w:val="hybridMultilevel"/>
    <w:tmpl w:val="0000000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00000032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00000033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00000034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00000035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00000036"/>
    <w:multiLevelType w:val="hybridMultilevel"/>
    <w:tmpl w:val="000000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0000003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0000038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00000039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3A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C7F"/>
    <w:rsid w:val="001104AC"/>
    <w:rsid w:val="00906C7F"/>
    <w:rsid w:val="00C81C06"/>
    <w:rsid w:val="00DC4F4A"/>
    <w:rsid w:val="00F50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86A74"/>
  <w15:docId w15:val="{05B5908E-007D-4C34-9BFB-A00543D65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50AF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F50AF7"/>
    <w:pPr>
      <w:keepNext/>
      <w:keepLines/>
      <w:numPr>
        <w:numId w:val="31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50AF7"/>
    <w:pPr>
      <w:keepNext/>
      <w:keepLines/>
      <w:numPr>
        <w:ilvl w:val="1"/>
        <w:numId w:val="31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semiHidden/>
    <w:unhideWhenUsed/>
    <w:qFormat/>
    <w:rsid w:val="00F50AF7"/>
    <w:pPr>
      <w:keepNext/>
      <w:keepLines/>
      <w:numPr>
        <w:ilvl w:val="2"/>
        <w:numId w:val="31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semiHidden/>
    <w:unhideWhenUsed/>
    <w:qFormat/>
    <w:rsid w:val="00F50AF7"/>
    <w:pPr>
      <w:keepNext/>
      <w:keepLines/>
      <w:numPr>
        <w:ilvl w:val="3"/>
        <w:numId w:val="31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semiHidden/>
    <w:unhideWhenUsed/>
    <w:qFormat/>
    <w:rsid w:val="00F50AF7"/>
    <w:pPr>
      <w:keepNext/>
      <w:keepLines/>
      <w:numPr>
        <w:ilvl w:val="4"/>
        <w:numId w:val="31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semiHidden/>
    <w:unhideWhenUsed/>
    <w:qFormat/>
    <w:rsid w:val="00F50AF7"/>
    <w:pPr>
      <w:keepNext/>
      <w:keepLines/>
      <w:numPr>
        <w:ilvl w:val="5"/>
        <w:numId w:val="31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F50AF7"/>
    <w:pPr>
      <w:keepNext/>
      <w:keepLines/>
      <w:numPr>
        <w:ilvl w:val="6"/>
        <w:numId w:val="31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F50AF7"/>
    <w:pPr>
      <w:keepNext/>
      <w:keepLines/>
      <w:numPr>
        <w:ilvl w:val="7"/>
        <w:numId w:val="31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F50AF7"/>
    <w:pPr>
      <w:keepNext/>
      <w:keepLines/>
      <w:numPr>
        <w:ilvl w:val="8"/>
        <w:numId w:val="3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50AF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F50AF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F50AF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F50AF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F50AF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F50AF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F50AF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F50AF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F50AF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F50AF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F50AF7"/>
    <w:rPr>
      <w:rFonts w:ascii="Cambria" w:eastAsiaTheme="majorEastAsia" w:hAnsi="Cambria" w:cstheme="majorBidi"/>
      <w:color w:val="002060"/>
      <w:spacing w:val="-10"/>
      <w:sz w:val="48"/>
      <w:szCs w:val="56"/>
    </w:rPr>
  </w:style>
  <w:style w:type="paragraph" w:styleId="Paragraphedeliste">
    <w:name w:val="List Paragraph"/>
    <w:basedOn w:val="Normal"/>
    <w:uiPriority w:val="34"/>
    <w:qFormat/>
    <w:rsid w:val="00F50AF7"/>
    <w:pPr>
      <w:ind w:left="720"/>
      <w:contextualSpacing/>
    </w:pPr>
  </w:style>
  <w:style w:type="paragraph" w:styleId="Lgende">
    <w:name w:val="caption"/>
    <w:basedOn w:val="Normal"/>
    <w:next w:val="Normal"/>
    <w:uiPriority w:val="35"/>
    <w:unhideWhenUsed/>
    <w:qFormat/>
    <w:rsid w:val="00F50AF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50AF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F50AF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F50AF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F50AF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F50AF7"/>
    <w:pPr>
      <w:spacing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F50AF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50AF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50AF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50AF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F50AF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F50AF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F50AF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F50AF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F50AF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50AF7"/>
    <w:pPr>
      <w:outlineLvl w:val="9"/>
    </w:pPr>
  </w:style>
  <w:style w:type="character" w:customStyle="1" w:styleId="SansinterligneCar">
    <w:name w:val="Sans interligne Car"/>
    <w:link w:val="Sansinterligne"/>
    <w:uiPriority w:val="1"/>
    <w:rsid w:val="00F50AF7"/>
  </w:style>
  <w:style w:type="paragraph" w:styleId="En-tte">
    <w:name w:val="header"/>
    <w:basedOn w:val="Normal"/>
    <w:link w:val="En-tteCar"/>
    <w:uiPriority w:val="99"/>
    <w:pPr>
      <w:tabs>
        <w:tab w:val="center" w:pos="4320"/>
        <w:tab w:val="right" w:pos="8640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character" w:styleId="Appelnotedebasdep">
    <w:name w:val="footnote reference"/>
    <w:aliases w:val="Note de bas de page Car"/>
    <w:basedOn w:val="Policepardfaut"/>
    <w:link w:val="Notedebasdepage"/>
    <w:uiPriority w:val="99"/>
    <w:rPr>
      <w:vertAlign w:val="superscript"/>
    </w:rPr>
  </w:style>
  <w:style w:type="paragraph" w:styleId="Notedebasdepage">
    <w:name w:val="footnote text"/>
    <w:basedOn w:val="Normal"/>
    <w:next w:val="Normal"/>
    <w:link w:val="Appelnotedebasdep"/>
    <w:uiPriority w:val="99"/>
    <w:pPr>
      <w:snapToGrid w:val="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776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Rakotonirina</dc:creator>
  <cp:lastModifiedBy>RAFANOMEZANTSOA</cp:lastModifiedBy>
  <cp:revision>3</cp:revision>
  <dcterms:created xsi:type="dcterms:W3CDTF">2025-07-11T10:07:00Z</dcterms:created>
  <dcterms:modified xsi:type="dcterms:W3CDTF">2025-07-14T00:00:00Z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883a10c90b2547fa99a6c27cafe18870</vt:lpwstr>
  </property>
</Properties>
</file>