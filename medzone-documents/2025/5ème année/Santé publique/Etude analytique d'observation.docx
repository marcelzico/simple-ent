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C4A62" w14:textId="77777777" w:rsidR="0088748E" w:rsidRPr="00592009" w:rsidRDefault="00592009" w:rsidP="008D64DC">
      <w:pPr>
        <w:pStyle w:val="Titre"/>
        <w:rPr>
          <w:rFonts w:hint="eastAsia"/>
          <w:lang w:val="fr-FR"/>
        </w:rPr>
      </w:pPr>
      <w:r w:rsidRPr="00592009">
        <w:rPr>
          <w:lang w:val="fr-FR"/>
        </w:rPr>
        <w:t>ETUDE ANALYTIQUES D'OBSERVATION</w:t>
      </w:r>
    </w:p>
    <w:p w14:paraId="1ACE7A81" w14:textId="77777777" w:rsidR="0088748E" w:rsidRPr="00592009" w:rsidRDefault="00592009" w:rsidP="008D64DC">
      <w:pPr>
        <w:pStyle w:val="Titre1"/>
        <w:rPr>
          <w:rFonts w:hint="eastAsia"/>
          <w:lang w:val="fr-FR"/>
        </w:rPr>
      </w:pPr>
      <w:proofErr w:type="gramStart"/>
      <w:r w:rsidRPr="00592009">
        <w:rPr>
          <w:lang w:val="fr-FR"/>
        </w:rPr>
        <w:t>OBJECTIFS</w:t>
      </w:r>
      <w:r w:rsidR="005259B8" w:rsidRPr="00592009">
        <w:rPr>
          <w:lang w:val="fr-FR"/>
        </w:rPr>
        <w:t>:</w:t>
      </w:r>
      <w:proofErr w:type="gramEnd"/>
    </w:p>
    <w:p w14:paraId="7E3E65BA" w14:textId="77777777" w:rsidR="0088748E" w:rsidRPr="00592009" w:rsidRDefault="00592009" w:rsidP="00592009">
      <w:pPr>
        <w:pStyle w:val="Paragraphedeliste"/>
        <w:numPr>
          <w:ilvl w:val="0"/>
          <w:numId w:val="22"/>
        </w:numPr>
        <w:rPr>
          <w:rFonts w:ascii="Times New Roman" w:hAnsi="Times New Roman" w:hint="eastAsia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>Décrire les2 études analytiques d'</w:t>
      </w:r>
      <w:r w:rsidR="00FE4013" w:rsidRPr="00592009">
        <w:rPr>
          <w:rFonts w:ascii="Times New Roman" w:hAnsi="Times New Roman"/>
          <w:sz w:val="28"/>
          <w:szCs w:val="28"/>
          <w:lang w:val="fr-FR"/>
        </w:rPr>
        <w:t>observation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ainsi que leur mesure d'association </w:t>
      </w:r>
      <w:r w:rsidR="00FE4013" w:rsidRPr="00592009">
        <w:rPr>
          <w:rFonts w:ascii="Times New Roman" w:hAnsi="Times New Roman"/>
          <w:sz w:val="28"/>
          <w:szCs w:val="28"/>
          <w:lang w:val="fr-FR"/>
        </w:rPr>
        <w:t>respective</w:t>
      </w:r>
    </w:p>
    <w:p w14:paraId="3AD1799F" w14:textId="77777777" w:rsidR="0088748E" w:rsidRPr="00592009" w:rsidRDefault="00592009" w:rsidP="00592009">
      <w:pPr>
        <w:pStyle w:val="Paragraphedeliste"/>
        <w:numPr>
          <w:ilvl w:val="0"/>
          <w:numId w:val="22"/>
        </w:numPr>
        <w:rPr>
          <w:rFonts w:ascii="Times New Roman" w:hAnsi="Times New Roman" w:hint="eastAsia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>Concevoir, sur la base d'un objectif de recherche, chacune de ces deux études analytiques d'observation</w:t>
      </w:r>
    </w:p>
    <w:p w14:paraId="113395B7" w14:textId="77777777" w:rsidR="00592009" w:rsidRDefault="00592009" w:rsidP="00592009">
      <w:pPr>
        <w:rPr>
          <w:rFonts w:ascii="Times New Roman" w:hAnsi="Times New Roman" w:hint="eastAsia"/>
          <w:sz w:val="28"/>
          <w:szCs w:val="28"/>
          <w:lang w:val="fr-FR"/>
        </w:rPr>
      </w:pPr>
    </w:p>
    <w:p w14:paraId="030355DE" w14:textId="77777777" w:rsidR="0088748E" w:rsidRPr="00592009" w:rsidRDefault="00592009" w:rsidP="008D64DC">
      <w:pPr>
        <w:pStyle w:val="Titre1"/>
        <w:rPr>
          <w:rFonts w:hint="eastAsia"/>
          <w:lang w:val="fr-FR"/>
        </w:rPr>
      </w:pPr>
      <w:r w:rsidRPr="00592009">
        <w:rPr>
          <w:lang w:val="fr-FR"/>
        </w:rPr>
        <w:t>INTRODUCTION</w:t>
      </w:r>
    </w:p>
    <w:p w14:paraId="3201C498" w14:textId="77777777" w:rsidR="00592009" w:rsidRPr="00592009" w:rsidRDefault="00592009" w:rsidP="00592009">
      <w:pPr>
        <w:pStyle w:val="Paragraphedeliste"/>
        <w:numPr>
          <w:ilvl w:val="0"/>
          <w:numId w:val="23"/>
        </w:numPr>
        <w:rPr>
          <w:rFonts w:ascii="Times New Roman" w:hAnsi="Times New Roman" w:hint="eastAsia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>Recherches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en </w:t>
      </w:r>
      <w:proofErr w:type="gramStart"/>
      <w:r w:rsidR="00FE4013" w:rsidRPr="00592009">
        <w:rPr>
          <w:rFonts w:ascii="Times New Roman" w:hAnsi="Times New Roman"/>
          <w:sz w:val="28"/>
          <w:szCs w:val="28"/>
          <w:lang w:val="fr-FR"/>
        </w:rPr>
        <w:t>santé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>:</w:t>
      </w:r>
      <w:proofErr w:type="gramEnd"/>
    </w:p>
    <w:p w14:paraId="08DFD5BD" w14:textId="77777777" w:rsidR="00592009" w:rsidRDefault="00592009" w:rsidP="00592009">
      <w:pPr>
        <w:pStyle w:val="Paragraphedeliste"/>
        <w:numPr>
          <w:ilvl w:val="1"/>
          <w:numId w:val="23"/>
        </w:numPr>
        <w:rPr>
          <w:rFonts w:ascii="Times New Roman" w:hAnsi="Times New Roman" w:hint="eastAsia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 xml:space="preserve">Sources de nouvelles </w:t>
      </w:r>
      <w:r w:rsidR="00FE4013" w:rsidRPr="00592009">
        <w:rPr>
          <w:rFonts w:ascii="Times New Roman" w:hAnsi="Times New Roman"/>
          <w:sz w:val="28"/>
          <w:szCs w:val="28"/>
          <w:lang w:val="fr-FR"/>
        </w:rPr>
        <w:t>connaissances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: amélioration de l'état de </w:t>
      </w:r>
      <w:r w:rsidR="00FE4013" w:rsidRPr="00592009">
        <w:rPr>
          <w:rFonts w:ascii="Times New Roman" w:hAnsi="Times New Roman"/>
          <w:sz w:val="28"/>
          <w:szCs w:val="28"/>
          <w:lang w:val="fr-FR"/>
        </w:rPr>
        <w:t>santé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de la population</w:t>
      </w:r>
    </w:p>
    <w:p w14:paraId="0E1767F7" w14:textId="77777777" w:rsidR="00592009" w:rsidRDefault="00592009" w:rsidP="00592009">
      <w:pPr>
        <w:pStyle w:val="Paragraphedeliste"/>
        <w:numPr>
          <w:ilvl w:val="1"/>
          <w:numId w:val="23"/>
        </w:numPr>
        <w:rPr>
          <w:rFonts w:ascii="Times New Roman" w:hAnsi="Times New Roman" w:hint="eastAsia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 xml:space="preserve">Demandant des </w:t>
      </w:r>
      <w:r w:rsidR="00FE4013" w:rsidRPr="00592009">
        <w:rPr>
          <w:rFonts w:ascii="Times New Roman" w:hAnsi="Times New Roman"/>
          <w:sz w:val="28"/>
          <w:szCs w:val="28"/>
          <w:lang w:val="fr-FR"/>
        </w:rPr>
        <w:t>approches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scientifiques et épidémiologiques rigoureuses</w:t>
      </w:r>
    </w:p>
    <w:p w14:paraId="32FC19F7" w14:textId="77777777" w:rsidR="00592009" w:rsidRDefault="00592009" w:rsidP="00592009">
      <w:pPr>
        <w:pStyle w:val="Paragraphedeliste"/>
        <w:numPr>
          <w:ilvl w:val="0"/>
          <w:numId w:val="23"/>
        </w:numPr>
        <w:rPr>
          <w:rFonts w:ascii="Times New Roman" w:hAnsi="Times New Roman" w:hint="eastAsia"/>
          <w:sz w:val="28"/>
          <w:szCs w:val="28"/>
          <w:lang w:val="fr-FR"/>
        </w:rPr>
      </w:pPr>
      <w:r>
        <w:rPr>
          <w:rFonts w:ascii="Times New Roman" w:hAnsi="Times New Roman"/>
          <w:sz w:val="28"/>
          <w:szCs w:val="28"/>
          <w:lang w:val="fr-FR"/>
        </w:rPr>
        <w:t>Etudes analytiques</w:t>
      </w:r>
    </w:p>
    <w:p w14:paraId="0C7CEB28" w14:textId="77777777" w:rsidR="0088748E" w:rsidRPr="00592009" w:rsidRDefault="00592009" w:rsidP="00592009">
      <w:pPr>
        <w:pStyle w:val="Paragraphedeliste"/>
        <w:numPr>
          <w:ilvl w:val="1"/>
          <w:numId w:val="23"/>
        </w:numPr>
        <w:rPr>
          <w:rFonts w:ascii="Times New Roman" w:hAnsi="Times New Roman" w:hint="eastAsia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 xml:space="preserve">Mise en évidence d'une association entre un facteur 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>d'exposition et la survenue d'une maladie</w:t>
      </w:r>
    </w:p>
    <w:p w14:paraId="2F560984" w14:textId="77777777" w:rsidR="00592009" w:rsidRDefault="00592009" w:rsidP="00592009">
      <w:pPr>
        <w:rPr>
          <w:rFonts w:ascii="Times New Roman" w:hAnsi="Times New Roman" w:hint="eastAsia"/>
          <w:sz w:val="28"/>
          <w:szCs w:val="28"/>
          <w:lang w:val="fr-FR"/>
        </w:rPr>
      </w:pPr>
    </w:p>
    <w:p w14:paraId="12B7D856" w14:textId="77777777" w:rsidR="0088748E" w:rsidRPr="00592009" w:rsidRDefault="00592009" w:rsidP="008D64DC">
      <w:pPr>
        <w:pStyle w:val="Titre2"/>
        <w:rPr>
          <w:rFonts w:hint="eastAsia"/>
          <w:lang w:val="fr-FR"/>
        </w:rPr>
      </w:pPr>
      <w:r w:rsidRPr="00592009">
        <w:rPr>
          <w:lang w:val="fr-FR"/>
        </w:rPr>
        <w:t>E</w:t>
      </w:r>
      <w:r w:rsidR="005259B8" w:rsidRPr="00592009">
        <w:rPr>
          <w:lang w:val="fr-FR"/>
        </w:rPr>
        <w:t>tu</w:t>
      </w:r>
      <w:r w:rsidR="00FE4013" w:rsidRPr="00592009">
        <w:rPr>
          <w:lang w:val="fr-FR"/>
        </w:rPr>
        <w:t>d</w:t>
      </w:r>
      <w:r w:rsidR="005259B8" w:rsidRPr="00592009">
        <w:rPr>
          <w:lang w:val="fr-FR"/>
        </w:rPr>
        <w:t>es d'</w:t>
      </w:r>
      <w:r w:rsidR="00FE4013" w:rsidRPr="00592009">
        <w:rPr>
          <w:lang w:val="fr-FR"/>
        </w:rPr>
        <w:t>observation</w:t>
      </w:r>
    </w:p>
    <w:p w14:paraId="31F30461" w14:textId="77777777" w:rsidR="0088748E" w:rsidRPr="00592009" w:rsidRDefault="00592009" w:rsidP="00592009">
      <w:pPr>
        <w:pStyle w:val="Paragraphedeliste"/>
        <w:numPr>
          <w:ilvl w:val="0"/>
          <w:numId w:val="24"/>
        </w:numPr>
        <w:rPr>
          <w:rFonts w:ascii="Times New Roman" w:hAnsi="Times New Roman" w:hint="eastAsia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 xml:space="preserve">Sans </w:t>
      </w:r>
      <w:r w:rsidR="00FE4013" w:rsidRPr="00592009">
        <w:rPr>
          <w:rFonts w:ascii="Times New Roman" w:hAnsi="Times New Roman"/>
          <w:sz w:val="28"/>
          <w:szCs w:val="28"/>
          <w:lang w:val="fr-FR"/>
        </w:rPr>
        <w:t>comparaison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de groupes (d'</w:t>
      </w:r>
      <w:r w:rsidR="00FE4013" w:rsidRPr="00592009">
        <w:rPr>
          <w:rFonts w:ascii="Times New Roman" w:hAnsi="Times New Roman"/>
          <w:sz w:val="28"/>
          <w:szCs w:val="28"/>
          <w:lang w:val="fr-FR"/>
        </w:rPr>
        <w:t>échantillons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>)</w:t>
      </w:r>
    </w:p>
    <w:p w14:paraId="52FBCC5D" w14:textId="77777777" w:rsidR="0088748E" w:rsidRPr="00592009" w:rsidRDefault="00592009" w:rsidP="00592009">
      <w:pPr>
        <w:pStyle w:val="Paragraphedeliste"/>
        <w:numPr>
          <w:ilvl w:val="1"/>
          <w:numId w:val="24"/>
        </w:numPr>
        <w:rPr>
          <w:rFonts w:ascii="Times New Roman" w:hAnsi="Times New Roman" w:hint="eastAsia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>Etudes descriptives</w:t>
      </w:r>
    </w:p>
    <w:p w14:paraId="20DBDE6F" w14:textId="77777777" w:rsidR="0088748E" w:rsidRPr="00592009" w:rsidRDefault="00FE4013" w:rsidP="00592009">
      <w:pPr>
        <w:pStyle w:val="Paragraphedeliste"/>
        <w:numPr>
          <w:ilvl w:val="0"/>
          <w:numId w:val="24"/>
        </w:numPr>
        <w:rPr>
          <w:rFonts w:ascii="Times New Roman" w:hAnsi="Times New Roman" w:hint="eastAsia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>Les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</w:t>
      </w:r>
      <w:r w:rsidRPr="00592009">
        <w:rPr>
          <w:rFonts w:ascii="Times New Roman" w:hAnsi="Times New Roman"/>
          <w:sz w:val="28"/>
          <w:szCs w:val="28"/>
          <w:lang w:val="fr-FR"/>
        </w:rPr>
        <w:t>prochaines cités</w:t>
      </w:r>
      <w:r w:rsidR="00592009" w:rsidRPr="00592009">
        <w:rPr>
          <w:rFonts w:ascii="Times New Roman" w:hAnsi="Times New Roman"/>
          <w:sz w:val="28"/>
          <w:szCs w:val="28"/>
          <w:lang w:val="fr-FR"/>
        </w:rPr>
        <w:t xml:space="preserve"> sont des études analytiques </w:t>
      </w:r>
      <w:proofErr w:type="spellStart"/>
      <w:r w:rsidR="00592009" w:rsidRPr="00592009">
        <w:rPr>
          <w:rFonts w:ascii="Times New Roman" w:hAnsi="Times New Roman"/>
          <w:sz w:val="28"/>
          <w:szCs w:val="28"/>
          <w:lang w:val="fr-FR"/>
        </w:rPr>
        <w:t>xd</w:t>
      </w:r>
      <w:proofErr w:type="spellEnd"/>
    </w:p>
    <w:p w14:paraId="2DF10937" w14:textId="77777777" w:rsidR="0088748E" w:rsidRPr="00592009" w:rsidRDefault="00592009" w:rsidP="00592009">
      <w:pPr>
        <w:pStyle w:val="Paragraphedeliste"/>
        <w:numPr>
          <w:ilvl w:val="0"/>
          <w:numId w:val="24"/>
        </w:numPr>
        <w:rPr>
          <w:rFonts w:ascii="Times New Roman" w:hAnsi="Times New Roman" w:hint="eastAsia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 xml:space="preserve">Avec </w:t>
      </w:r>
      <w:r w:rsidR="00FE4013" w:rsidRPr="00592009">
        <w:rPr>
          <w:rFonts w:ascii="Times New Roman" w:hAnsi="Times New Roman"/>
          <w:sz w:val="28"/>
          <w:szCs w:val="28"/>
          <w:lang w:val="fr-FR"/>
        </w:rPr>
        <w:t>comparaison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de groupes (d'échantillons</w:t>
      </w:r>
      <w:r w:rsidR="00FE4013" w:rsidRPr="00592009">
        <w:rPr>
          <w:rFonts w:ascii="Times New Roman" w:hAnsi="Times New Roman"/>
          <w:sz w:val="28"/>
          <w:szCs w:val="28"/>
          <w:lang w:val="fr-FR"/>
        </w:rPr>
        <w:t>)</w:t>
      </w:r>
    </w:p>
    <w:p w14:paraId="12FB4200" w14:textId="77777777" w:rsidR="0088748E" w:rsidRPr="00592009" w:rsidRDefault="00592009" w:rsidP="00592009">
      <w:pPr>
        <w:pStyle w:val="Paragraphedeliste"/>
        <w:numPr>
          <w:ilvl w:val="1"/>
          <w:numId w:val="24"/>
        </w:numPr>
        <w:rPr>
          <w:rFonts w:ascii="Times New Roman" w:hAnsi="Times New Roman" w:hint="eastAsia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>Etudes transversales</w:t>
      </w:r>
    </w:p>
    <w:p w14:paraId="4C1FA442" w14:textId="77777777" w:rsidR="0088748E" w:rsidRPr="00592009" w:rsidRDefault="00592009" w:rsidP="00592009">
      <w:pPr>
        <w:pStyle w:val="Paragraphedeliste"/>
        <w:numPr>
          <w:ilvl w:val="1"/>
          <w:numId w:val="24"/>
        </w:numPr>
        <w:rPr>
          <w:rFonts w:ascii="Times New Roman" w:hAnsi="Times New Roman" w:hint="eastAsia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 xml:space="preserve">Etudes 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>de cohorte</w:t>
      </w:r>
    </w:p>
    <w:p w14:paraId="74ED62E5" w14:textId="77777777" w:rsidR="0088748E" w:rsidRPr="00592009" w:rsidRDefault="00592009" w:rsidP="00592009">
      <w:pPr>
        <w:pStyle w:val="Paragraphedeliste"/>
        <w:numPr>
          <w:ilvl w:val="1"/>
          <w:numId w:val="24"/>
        </w:numPr>
        <w:rPr>
          <w:rFonts w:ascii="Times New Roman" w:hAnsi="Times New Roman" w:hint="eastAsia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>Etudes</w:t>
      </w:r>
      <w:r>
        <w:rPr>
          <w:rFonts w:ascii="Times New Roman" w:hAnsi="Times New Roman"/>
          <w:sz w:val="28"/>
          <w:szCs w:val="28"/>
          <w:lang w:val="fr-FR"/>
        </w:rPr>
        <w:t xml:space="preserve"> </w:t>
      </w:r>
      <w:r w:rsidR="00FE4013" w:rsidRPr="00592009">
        <w:rPr>
          <w:rFonts w:ascii="Times New Roman" w:hAnsi="Times New Roman"/>
          <w:sz w:val="28"/>
          <w:szCs w:val="28"/>
          <w:lang w:val="fr-FR"/>
        </w:rPr>
        <w:t xml:space="preserve">cas - 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>t</w:t>
      </w:r>
      <w:r w:rsidR="00FE4013" w:rsidRPr="00592009">
        <w:rPr>
          <w:rFonts w:ascii="Times New Roman" w:hAnsi="Times New Roman"/>
          <w:sz w:val="28"/>
          <w:szCs w:val="28"/>
          <w:lang w:val="fr-FR"/>
        </w:rPr>
        <w:t>é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>moins</w:t>
      </w:r>
    </w:p>
    <w:p w14:paraId="51F7F31C" w14:textId="77777777" w:rsidR="00592009" w:rsidRDefault="00592009" w:rsidP="00592009">
      <w:pPr>
        <w:rPr>
          <w:rFonts w:ascii="Times New Roman" w:hAnsi="Times New Roman" w:hint="eastAsia"/>
          <w:sz w:val="28"/>
          <w:szCs w:val="28"/>
          <w:lang w:val="fr-FR"/>
        </w:rPr>
      </w:pPr>
    </w:p>
    <w:p w14:paraId="30366632" w14:textId="77777777" w:rsidR="0088748E" w:rsidRPr="00592009" w:rsidRDefault="00592009" w:rsidP="008D64DC">
      <w:pPr>
        <w:pStyle w:val="Titre2"/>
        <w:rPr>
          <w:rFonts w:hint="eastAsia"/>
          <w:lang w:val="fr-FR"/>
        </w:rPr>
      </w:pPr>
      <w:r w:rsidRPr="00592009">
        <w:rPr>
          <w:lang w:val="fr-FR"/>
        </w:rPr>
        <w:t>E</w:t>
      </w:r>
      <w:r w:rsidR="00FE4013" w:rsidRPr="00592009">
        <w:rPr>
          <w:lang w:val="fr-FR"/>
        </w:rPr>
        <w:t>t</w:t>
      </w:r>
      <w:r w:rsidR="005259B8" w:rsidRPr="00592009">
        <w:rPr>
          <w:lang w:val="fr-FR"/>
        </w:rPr>
        <w:t xml:space="preserve">udes </w:t>
      </w:r>
      <w:r w:rsidR="00FE4013" w:rsidRPr="00592009">
        <w:rPr>
          <w:lang w:val="fr-FR"/>
        </w:rPr>
        <w:t>expérimentales</w:t>
      </w:r>
    </w:p>
    <w:p w14:paraId="31FB4AA8" w14:textId="77777777" w:rsidR="0088748E" w:rsidRPr="00592009" w:rsidRDefault="00592009" w:rsidP="00592009">
      <w:pPr>
        <w:pStyle w:val="Paragraphedeliste"/>
        <w:numPr>
          <w:ilvl w:val="0"/>
          <w:numId w:val="25"/>
        </w:numPr>
        <w:rPr>
          <w:rFonts w:ascii="Times New Roman" w:hAnsi="Times New Roman" w:hint="eastAsia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>Essais cliniques</w:t>
      </w:r>
    </w:p>
    <w:p w14:paraId="106BD53E" w14:textId="77777777" w:rsidR="0088748E" w:rsidRPr="00592009" w:rsidRDefault="00592009" w:rsidP="00592009">
      <w:pPr>
        <w:pStyle w:val="Paragraphedeliste"/>
        <w:numPr>
          <w:ilvl w:val="0"/>
          <w:numId w:val="25"/>
        </w:numPr>
        <w:rPr>
          <w:rFonts w:ascii="Times New Roman" w:hAnsi="Times New Roman" w:hint="eastAsia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 xml:space="preserve">Evaluation de </w:t>
      </w:r>
      <w:r w:rsidR="00FE4013" w:rsidRPr="00592009">
        <w:rPr>
          <w:rFonts w:ascii="Times New Roman" w:hAnsi="Times New Roman"/>
          <w:sz w:val="28"/>
          <w:szCs w:val="28"/>
          <w:lang w:val="fr-FR"/>
        </w:rPr>
        <w:t xml:space="preserve">stratégie diagnostique </w:t>
      </w:r>
    </w:p>
    <w:p w14:paraId="13E06692" w14:textId="77777777" w:rsidR="0088748E" w:rsidRPr="00592009" w:rsidRDefault="00B2024C" w:rsidP="00592009">
      <w:pPr>
        <w:rPr>
          <w:rFonts w:ascii="Times New Roman" w:hAnsi="Times New Roman" w:hint="eastAsia"/>
          <w:sz w:val="28"/>
          <w:szCs w:val="28"/>
          <w:lang w:val="fr-FR"/>
        </w:rPr>
      </w:pPr>
      <w:r w:rsidRPr="00592009">
        <w:rPr>
          <w:noProof/>
          <w:lang w:val="fr-FR" w:eastAsia="fr-FR"/>
        </w:rPr>
        <w:lastRenderedPageBreak/>
        <w:drawing>
          <wp:inline distT="0" distB="0" distL="0" distR="0" wp14:anchorId="2EEE1244" wp14:editId="7E3F7E6F">
            <wp:extent cx="5943600" cy="3609975"/>
            <wp:effectExtent l="0" t="0" r="0" b="0"/>
            <wp:docPr id="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BA79D" w14:textId="77777777" w:rsidR="00592009" w:rsidRDefault="00592009" w:rsidP="00592009">
      <w:pPr>
        <w:rPr>
          <w:rFonts w:ascii="Times New Roman" w:hAnsi="Times New Roman" w:hint="eastAsia"/>
          <w:sz w:val="28"/>
          <w:szCs w:val="28"/>
          <w:lang w:val="fr-FR"/>
        </w:rPr>
      </w:pPr>
    </w:p>
    <w:p w14:paraId="79E9EAD4" w14:textId="77777777" w:rsidR="0088748E" w:rsidRPr="00592009" w:rsidRDefault="00592009" w:rsidP="008D64DC">
      <w:pPr>
        <w:pStyle w:val="Titre1"/>
        <w:rPr>
          <w:rFonts w:hint="eastAsia"/>
          <w:lang w:val="fr-FR"/>
        </w:rPr>
      </w:pPr>
      <w:r w:rsidRPr="00592009">
        <w:rPr>
          <w:lang w:val="fr-FR"/>
        </w:rPr>
        <w:t>ETUDES ANALYTIQUES</w:t>
      </w:r>
    </w:p>
    <w:p w14:paraId="1DE2BB15" w14:textId="77777777" w:rsidR="0088748E" w:rsidRPr="00592009" w:rsidRDefault="00592009" w:rsidP="008D64DC">
      <w:pPr>
        <w:pStyle w:val="Titre2"/>
        <w:rPr>
          <w:rFonts w:hint="eastAsia"/>
          <w:lang w:val="fr-FR"/>
        </w:rPr>
      </w:pPr>
      <w:r w:rsidRPr="00592009">
        <w:rPr>
          <w:lang w:val="fr-FR"/>
        </w:rPr>
        <w:t>E</w:t>
      </w:r>
      <w:r w:rsidR="005259B8" w:rsidRPr="00592009">
        <w:rPr>
          <w:lang w:val="fr-FR"/>
        </w:rPr>
        <w:t xml:space="preserve">tude de </w:t>
      </w:r>
      <w:proofErr w:type="gramStart"/>
      <w:r w:rsidR="005259B8" w:rsidRPr="00592009">
        <w:rPr>
          <w:lang w:val="fr-FR"/>
        </w:rPr>
        <w:t>cohorte:</w:t>
      </w:r>
      <w:proofErr w:type="gramEnd"/>
    </w:p>
    <w:p w14:paraId="1E2FD60B" w14:textId="77777777" w:rsidR="00592009" w:rsidRDefault="00986851" w:rsidP="008D64DC">
      <w:pPr>
        <w:pStyle w:val="Titre3"/>
        <w:rPr>
          <w:rFonts w:hint="eastAsia"/>
          <w:lang w:val="fr-FR"/>
        </w:rPr>
      </w:pPr>
      <w:r w:rsidRPr="00592009">
        <w:rPr>
          <w:lang w:val="fr-FR"/>
        </w:rPr>
        <w:t>Qu’est</w:t>
      </w:r>
      <w:r w:rsidR="005259B8" w:rsidRPr="00592009">
        <w:rPr>
          <w:lang w:val="fr-FR"/>
        </w:rPr>
        <w:t xml:space="preserve"> -ce </w:t>
      </w:r>
      <w:r w:rsidRPr="00592009">
        <w:rPr>
          <w:lang w:val="fr-FR"/>
        </w:rPr>
        <w:t>qu’une</w:t>
      </w:r>
      <w:r w:rsidR="005259B8" w:rsidRPr="00592009">
        <w:rPr>
          <w:lang w:val="fr-FR"/>
        </w:rPr>
        <w:t xml:space="preserve"> </w:t>
      </w:r>
      <w:proofErr w:type="gramStart"/>
      <w:r w:rsidR="005259B8" w:rsidRPr="00592009">
        <w:rPr>
          <w:lang w:val="fr-FR"/>
        </w:rPr>
        <w:t>cohorte?</w:t>
      </w:r>
      <w:proofErr w:type="gramEnd"/>
    </w:p>
    <w:p w14:paraId="2C332D6D" w14:textId="77777777" w:rsidR="0088748E" w:rsidRPr="00592009" w:rsidRDefault="00592009" w:rsidP="00592009">
      <w:pPr>
        <w:pStyle w:val="Paragraphedeliste"/>
        <w:numPr>
          <w:ilvl w:val="1"/>
          <w:numId w:val="26"/>
        </w:numPr>
        <w:rPr>
          <w:rFonts w:ascii="Times New Roman" w:hAnsi="Times New Roman" w:hint="eastAsia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>Un groupe d'individus suivis pendant une période de</w:t>
      </w:r>
      <w:r w:rsidR="00986851" w:rsidRPr="00592009">
        <w:rPr>
          <w:rFonts w:ascii="Times New Roman" w:hAnsi="Times New Roman"/>
          <w:sz w:val="28"/>
          <w:szCs w:val="28"/>
          <w:lang w:val="fr-FR"/>
        </w:rPr>
        <w:t xml:space="preserve"> 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>temps définie</w:t>
      </w:r>
    </w:p>
    <w:p w14:paraId="426288BD" w14:textId="77777777" w:rsidR="00592009" w:rsidRDefault="00592009" w:rsidP="008D64DC">
      <w:pPr>
        <w:pStyle w:val="Titre3"/>
        <w:rPr>
          <w:rFonts w:hint="eastAsia"/>
          <w:lang w:val="fr-FR"/>
        </w:rPr>
      </w:pPr>
      <w:proofErr w:type="gramStart"/>
      <w:r w:rsidRPr="00592009">
        <w:rPr>
          <w:lang w:val="fr-FR"/>
        </w:rPr>
        <w:t>P</w:t>
      </w:r>
      <w:r w:rsidR="005259B8" w:rsidRPr="00592009">
        <w:rPr>
          <w:lang w:val="fr-FR"/>
        </w:rPr>
        <w:t>rincipes:</w:t>
      </w:r>
      <w:proofErr w:type="gramEnd"/>
    </w:p>
    <w:p w14:paraId="592481D7" w14:textId="77777777" w:rsidR="00592009" w:rsidRDefault="00592009" w:rsidP="008D64DC">
      <w:pPr>
        <w:pStyle w:val="Titre4"/>
        <w:rPr>
          <w:rFonts w:hint="eastAsia"/>
          <w:lang w:val="fr-FR"/>
        </w:rPr>
      </w:pPr>
      <w:r w:rsidRPr="00592009">
        <w:rPr>
          <w:lang w:val="fr-FR"/>
        </w:rPr>
        <w:t xml:space="preserve">Constitution de 2 </w:t>
      </w:r>
      <w:proofErr w:type="gramStart"/>
      <w:r w:rsidRPr="00592009">
        <w:rPr>
          <w:lang w:val="fr-FR"/>
        </w:rPr>
        <w:t>groupes:</w:t>
      </w:r>
      <w:proofErr w:type="gramEnd"/>
      <w:r w:rsidRPr="00592009">
        <w:rPr>
          <w:lang w:val="fr-FR"/>
        </w:rPr>
        <w:t xml:space="preserve"> exposé et non exposé à un facteur</w:t>
      </w:r>
    </w:p>
    <w:p w14:paraId="6896045F" w14:textId="77777777" w:rsidR="00592009" w:rsidRDefault="00592009" w:rsidP="008D64DC">
      <w:pPr>
        <w:pStyle w:val="Titre4"/>
        <w:rPr>
          <w:rFonts w:hint="eastAsia"/>
          <w:lang w:val="fr-FR"/>
        </w:rPr>
      </w:pPr>
      <w:r w:rsidRPr="00592009">
        <w:rPr>
          <w:lang w:val="fr-FR"/>
        </w:rPr>
        <w:t xml:space="preserve">Suivi de chaque groupe et mesure à la fin de la période étudiée le </w:t>
      </w:r>
      <w:r w:rsidR="00986851" w:rsidRPr="00592009">
        <w:rPr>
          <w:lang w:val="fr-FR"/>
        </w:rPr>
        <w:t>nombre</w:t>
      </w:r>
      <w:r w:rsidR="005259B8" w:rsidRPr="00592009">
        <w:rPr>
          <w:lang w:val="fr-FR"/>
        </w:rPr>
        <w:t xml:space="preserve"> de </w:t>
      </w:r>
      <w:r w:rsidR="00986851" w:rsidRPr="00592009">
        <w:rPr>
          <w:lang w:val="fr-FR"/>
        </w:rPr>
        <w:t>sujet atteint</w:t>
      </w:r>
      <w:r w:rsidR="005259B8" w:rsidRPr="00592009">
        <w:rPr>
          <w:lang w:val="fr-FR"/>
        </w:rPr>
        <w:t xml:space="preserve"> par la </w:t>
      </w:r>
      <w:r w:rsidR="00986851" w:rsidRPr="00592009">
        <w:rPr>
          <w:lang w:val="fr-FR"/>
        </w:rPr>
        <w:t>maladie</w:t>
      </w:r>
    </w:p>
    <w:p w14:paraId="5E32A699" w14:textId="77777777" w:rsidR="00592009" w:rsidRDefault="00592009" w:rsidP="008D64DC">
      <w:pPr>
        <w:pStyle w:val="Titre4"/>
        <w:rPr>
          <w:rFonts w:hint="eastAsia"/>
          <w:lang w:val="fr-FR"/>
        </w:rPr>
      </w:pPr>
      <w:r w:rsidRPr="00592009">
        <w:rPr>
          <w:lang w:val="fr-FR"/>
        </w:rPr>
        <w:t xml:space="preserve">Détermination de l'incidence de la </w:t>
      </w:r>
      <w:r w:rsidR="00986851" w:rsidRPr="00592009">
        <w:rPr>
          <w:lang w:val="fr-FR"/>
        </w:rPr>
        <w:t>maladie</w:t>
      </w:r>
      <w:r w:rsidR="005259B8" w:rsidRPr="00592009">
        <w:rPr>
          <w:lang w:val="fr-FR"/>
        </w:rPr>
        <w:t xml:space="preserve"> dans chaque groupe</w:t>
      </w:r>
    </w:p>
    <w:p w14:paraId="582E1F9C" w14:textId="77777777" w:rsidR="0088748E" w:rsidRPr="00592009" w:rsidRDefault="00592009" w:rsidP="008D64DC">
      <w:pPr>
        <w:pStyle w:val="Titre4"/>
        <w:rPr>
          <w:rFonts w:hint="eastAsia"/>
          <w:lang w:val="fr-FR"/>
        </w:rPr>
      </w:pPr>
      <w:r w:rsidRPr="00592009">
        <w:rPr>
          <w:lang w:val="fr-FR"/>
        </w:rPr>
        <w:t>Comparaiso</w:t>
      </w:r>
      <w:r w:rsidR="00986851" w:rsidRPr="00592009">
        <w:rPr>
          <w:lang w:val="fr-FR"/>
        </w:rPr>
        <w:t>n</w:t>
      </w:r>
      <w:r w:rsidR="005259B8" w:rsidRPr="00592009">
        <w:rPr>
          <w:lang w:val="fr-FR"/>
        </w:rPr>
        <w:t xml:space="preserve"> des deux incidences </w:t>
      </w:r>
      <w:proofErr w:type="gramStart"/>
      <w:r w:rsidR="005259B8" w:rsidRPr="00592009">
        <w:rPr>
          <w:lang w:val="fr-FR"/>
        </w:rPr>
        <w:t>obtenues:</w:t>
      </w:r>
      <w:proofErr w:type="gramEnd"/>
      <w:r w:rsidR="005259B8" w:rsidRPr="00592009">
        <w:rPr>
          <w:lang w:val="fr-FR"/>
        </w:rPr>
        <w:t xml:space="preserve"> risque relatif</w:t>
      </w:r>
    </w:p>
    <w:p w14:paraId="7C7F9051" w14:textId="77777777" w:rsidR="0088748E" w:rsidRPr="00592009" w:rsidRDefault="00592009" w:rsidP="00592009">
      <w:pPr>
        <w:rPr>
          <w:rFonts w:ascii="Times New Roman" w:hAnsi="Times New Roman" w:hint="eastAsia"/>
          <w:sz w:val="28"/>
          <w:szCs w:val="28"/>
          <w:lang w:val="fr-FR"/>
        </w:rPr>
      </w:pPr>
      <w:r w:rsidRPr="00592009">
        <w:rPr>
          <w:rFonts w:ascii="Times New Roman" w:hAnsi="Times New Roman"/>
          <w:noProof/>
          <w:sz w:val="28"/>
          <w:szCs w:val="28"/>
          <w:lang w:val="fr-FR"/>
        </w:rPr>
        <w:drawing>
          <wp:inline distT="0" distB="0" distL="0" distR="0" wp14:anchorId="64E27051" wp14:editId="5DFBC757">
            <wp:extent cx="5325218" cy="704948"/>
            <wp:effectExtent l="0" t="0" r="889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05BCD" w14:textId="77777777" w:rsidR="00592009" w:rsidRDefault="00592009" w:rsidP="008D64DC">
      <w:pPr>
        <w:pStyle w:val="Titre4"/>
        <w:rPr>
          <w:rFonts w:hint="eastAsia"/>
          <w:lang w:val="fr-FR"/>
        </w:rPr>
      </w:pPr>
      <w:r w:rsidRPr="00592009">
        <w:rPr>
          <w:lang w:val="fr-FR"/>
        </w:rPr>
        <w:lastRenderedPageBreak/>
        <w:t xml:space="preserve">Rapport entre l'incidence </w:t>
      </w:r>
      <w:r w:rsidR="005259B8" w:rsidRPr="00592009">
        <w:rPr>
          <w:lang w:val="fr-FR"/>
        </w:rPr>
        <w:t>ch</w:t>
      </w:r>
      <w:r w:rsidR="00755A1F" w:rsidRPr="00592009">
        <w:rPr>
          <w:lang w:val="fr-FR"/>
        </w:rPr>
        <w:t>e</w:t>
      </w:r>
      <w:r w:rsidR="005259B8" w:rsidRPr="00592009">
        <w:rPr>
          <w:lang w:val="fr-FR"/>
        </w:rPr>
        <w:t xml:space="preserve">z les </w:t>
      </w:r>
      <w:r w:rsidR="00755A1F" w:rsidRPr="00592009">
        <w:rPr>
          <w:lang w:val="fr-FR"/>
        </w:rPr>
        <w:t>exposés</w:t>
      </w:r>
      <w:r w:rsidRPr="00592009">
        <w:rPr>
          <w:lang w:val="fr-FR"/>
        </w:rPr>
        <w:t xml:space="preserve"> et l'incidence chez les non </w:t>
      </w:r>
      <w:proofErr w:type="gramStart"/>
      <w:r w:rsidRPr="00592009">
        <w:rPr>
          <w:lang w:val="fr-FR"/>
        </w:rPr>
        <w:t>exposés:</w:t>
      </w:r>
      <w:proofErr w:type="gramEnd"/>
      <w:r w:rsidRPr="00592009">
        <w:rPr>
          <w:lang w:val="fr-FR"/>
        </w:rPr>
        <w:t xml:space="preserve"> risque relatif (</w:t>
      </w:r>
      <w:proofErr w:type="spellStart"/>
      <w:r w:rsidRPr="00592009">
        <w:rPr>
          <w:lang w:val="fr-FR"/>
        </w:rPr>
        <w:t>rr</w:t>
      </w:r>
      <w:proofErr w:type="spellEnd"/>
      <w:r w:rsidRPr="00592009">
        <w:rPr>
          <w:lang w:val="fr-FR"/>
        </w:rPr>
        <w:t>)</w:t>
      </w:r>
    </w:p>
    <w:p w14:paraId="085EA25D" w14:textId="77777777" w:rsidR="00592009" w:rsidRDefault="00592009" w:rsidP="008D64DC">
      <w:pPr>
        <w:pStyle w:val="Titre4"/>
        <w:rPr>
          <w:rFonts w:hint="eastAsia"/>
          <w:lang w:val="fr-FR"/>
        </w:rPr>
      </w:pPr>
      <w:r>
        <w:rPr>
          <w:lang w:val="fr-FR"/>
        </w:rPr>
        <w:t>RR</w:t>
      </w:r>
      <w:r w:rsidRPr="00592009">
        <w:rPr>
          <w:lang w:val="fr-FR"/>
        </w:rPr>
        <w:t> :</w:t>
      </w:r>
      <w:r w:rsidR="005259B8" w:rsidRPr="00592009">
        <w:rPr>
          <w:lang w:val="fr-FR"/>
        </w:rPr>
        <w:t xml:space="preserve"> force de l'</w:t>
      </w:r>
      <w:r w:rsidR="00755A1F" w:rsidRPr="00592009">
        <w:rPr>
          <w:lang w:val="fr-FR"/>
        </w:rPr>
        <w:t>association</w:t>
      </w:r>
      <w:r w:rsidR="005259B8" w:rsidRPr="00592009">
        <w:rPr>
          <w:lang w:val="fr-FR"/>
        </w:rPr>
        <w:t xml:space="preserve"> entre le facteur d'</w:t>
      </w:r>
      <w:r w:rsidR="00755A1F" w:rsidRPr="00592009">
        <w:rPr>
          <w:lang w:val="fr-FR"/>
        </w:rPr>
        <w:t>exposition</w:t>
      </w:r>
      <w:r w:rsidR="005259B8" w:rsidRPr="00592009">
        <w:rPr>
          <w:lang w:val="fr-FR"/>
        </w:rPr>
        <w:t xml:space="preserve"> et la </w:t>
      </w:r>
      <w:r w:rsidR="00755A1F" w:rsidRPr="00592009">
        <w:rPr>
          <w:lang w:val="fr-FR"/>
        </w:rPr>
        <w:t>maladie</w:t>
      </w:r>
    </w:p>
    <w:p w14:paraId="318789ED" w14:textId="77777777" w:rsidR="00592009" w:rsidRDefault="00592009" w:rsidP="008D64DC">
      <w:pPr>
        <w:pStyle w:val="Titre4"/>
        <w:rPr>
          <w:rFonts w:hint="eastAsia"/>
          <w:lang w:val="fr-FR"/>
        </w:rPr>
      </w:pPr>
      <w:r w:rsidRPr="00592009">
        <w:rPr>
          <w:lang w:val="fr-FR"/>
        </w:rPr>
        <w:t xml:space="preserve">Interprétation </w:t>
      </w:r>
      <w:r w:rsidR="00755A1F" w:rsidRPr="00592009">
        <w:rPr>
          <w:lang w:val="fr-FR"/>
        </w:rPr>
        <w:t>qualitative</w:t>
      </w:r>
      <w:r w:rsidRPr="00592009">
        <w:rPr>
          <w:lang w:val="fr-FR"/>
        </w:rPr>
        <w:t xml:space="preserve"> du </w:t>
      </w:r>
      <w:proofErr w:type="spellStart"/>
      <w:proofErr w:type="gramStart"/>
      <w:r w:rsidRPr="00592009">
        <w:rPr>
          <w:lang w:val="fr-FR"/>
        </w:rPr>
        <w:t>rr</w:t>
      </w:r>
      <w:proofErr w:type="spellEnd"/>
      <w:r w:rsidRPr="00592009">
        <w:rPr>
          <w:lang w:val="fr-FR"/>
        </w:rPr>
        <w:t>:</w:t>
      </w:r>
      <w:proofErr w:type="gramEnd"/>
    </w:p>
    <w:p w14:paraId="37C30F28" w14:textId="77777777" w:rsidR="00592009" w:rsidRDefault="00592009" w:rsidP="00592009">
      <w:pPr>
        <w:pStyle w:val="Paragraphedeliste"/>
        <w:numPr>
          <w:ilvl w:val="2"/>
          <w:numId w:val="27"/>
        </w:numPr>
        <w:rPr>
          <w:rFonts w:ascii="Times New Roman" w:hAnsi="Times New Roman" w:hint="eastAsia"/>
          <w:sz w:val="28"/>
          <w:szCs w:val="28"/>
          <w:lang w:val="fr-FR"/>
        </w:rPr>
      </w:pPr>
      <w:r>
        <w:rPr>
          <w:rFonts w:ascii="Times New Roman" w:hAnsi="Times New Roman"/>
          <w:sz w:val="28"/>
          <w:szCs w:val="28"/>
          <w:lang w:val="fr-FR"/>
        </w:rPr>
        <w:t>RR</w:t>
      </w:r>
      <w:r w:rsidRPr="00592009">
        <w:rPr>
          <w:rFonts w:ascii="Times New Roman" w:hAnsi="Times New Roman"/>
          <w:sz w:val="28"/>
          <w:szCs w:val="28"/>
          <w:lang w:val="fr-FR"/>
        </w:rPr>
        <w:t xml:space="preserve"> &gt;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1, le facteur d'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exposition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est un facteur de 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risque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au </w:t>
      </w:r>
      <w:proofErr w:type="gramStart"/>
      <w:r w:rsidR="00755A1F" w:rsidRPr="00592009">
        <w:rPr>
          <w:rFonts w:ascii="Times New Roman" w:hAnsi="Times New Roman"/>
          <w:sz w:val="28"/>
          <w:szCs w:val="28"/>
          <w:lang w:val="fr-FR"/>
        </w:rPr>
        <w:t>développement</w:t>
      </w:r>
      <w:proofErr w:type="gramEnd"/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de la 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maladie</w:t>
      </w:r>
    </w:p>
    <w:p w14:paraId="51294500" w14:textId="77777777" w:rsidR="00592009" w:rsidRDefault="00592009" w:rsidP="00592009">
      <w:pPr>
        <w:pStyle w:val="Paragraphedeliste"/>
        <w:numPr>
          <w:ilvl w:val="2"/>
          <w:numId w:val="27"/>
        </w:numPr>
        <w:rPr>
          <w:rFonts w:ascii="Times New Roman" w:hAnsi="Times New Roman" w:hint="eastAsia"/>
          <w:sz w:val="28"/>
          <w:szCs w:val="28"/>
          <w:lang w:val="fr-FR"/>
        </w:rPr>
      </w:pPr>
      <w:r>
        <w:rPr>
          <w:rFonts w:ascii="Times New Roman" w:hAnsi="Times New Roman"/>
          <w:sz w:val="28"/>
          <w:szCs w:val="28"/>
          <w:lang w:val="fr-FR"/>
        </w:rPr>
        <w:t>RR</w:t>
      </w:r>
      <w:r w:rsidRPr="00592009">
        <w:rPr>
          <w:rFonts w:ascii="Times New Roman" w:hAnsi="Times New Roman"/>
          <w:sz w:val="28"/>
          <w:szCs w:val="28"/>
          <w:lang w:val="fr-FR"/>
        </w:rPr>
        <w:t xml:space="preserve"> &lt; 1,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 xml:space="preserve"> le facteur d'exposition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est un facteur de protection contre la maladie</w:t>
      </w:r>
    </w:p>
    <w:p w14:paraId="3748F82D" w14:textId="77777777" w:rsidR="00592009" w:rsidRDefault="00592009" w:rsidP="00592009">
      <w:pPr>
        <w:pStyle w:val="Paragraphedeliste"/>
        <w:numPr>
          <w:ilvl w:val="2"/>
          <w:numId w:val="27"/>
        </w:numPr>
        <w:rPr>
          <w:rFonts w:ascii="Times New Roman" w:hAnsi="Times New Roman" w:hint="eastAsia"/>
          <w:sz w:val="28"/>
          <w:szCs w:val="28"/>
          <w:lang w:val="fr-FR"/>
        </w:rPr>
      </w:pPr>
      <w:r>
        <w:rPr>
          <w:rFonts w:ascii="Times New Roman" w:hAnsi="Times New Roman"/>
          <w:sz w:val="28"/>
          <w:szCs w:val="28"/>
          <w:lang w:val="fr-FR"/>
        </w:rPr>
        <w:t>RR</w:t>
      </w:r>
      <w:r w:rsidRPr="00592009">
        <w:rPr>
          <w:rFonts w:ascii="Times New Roman" w:hAnsi="Times New Roman"/>
          <w:sz w:val="28"/>
          <w:szCs w:val="28"/>
          <w:lang w:val="fr-FR"/>
        </w:rPr>
        <w:t xml:space="preserve"> = 1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, </w:t>
      </w:r>
      <w:r>
        <w:rPr>
          <w:rFonts w:ascii="Times New Roman" w:hAnsi="Times New Roman"/>
          <w:sz w:val="28"/>
          <w:szCs w:val="28"/>
          <w:lang w:val="fr-FR"/>
        </w:rPr>
        <w:t>absence d'association</w:t>
      </w:r>
    </w:p>
    <w:p w14:paraId="0565B4C3" w14:textId="77777777" w:rsidR="00592009" w:rsidRDefault="00592009" w:rsidP="008D64DC">
      <w:pPr>
        <w:pStyle w:val="Titre4"/>
        <w:rPr>
          <w:rFonts w:hint="eastAsia"/>
          <w:lang w:val="fr-FR"/>
        </w:rPr>
      </w:pPr>
      <w:r w:rsidRPr="00592009">
        <w:rPr>
          <w:lang w:val="fr-FR"/>
        </w:rPr>
        <w:t xml:space="preserve">Interprétation </w:t>
      </w:r>
      <w:r w:rsidR="00755A1F" w:rsidRPr="00592009">
        <w:rPr>
          <w:lang w:val="fr-FR"/>
        </w:rPr>
        <w:t>quantitative</w:t>
      </w:r>
      <w:r w:rsidRPr="00592009">
        <w:rPr>
          <w:lang w:val="fr-FR"/>
        </w:rPr>
        <w:t xml:space="preserve"> du </w:t>
      </w:r>
      <w:proofErr w:type="gramStart"/>
      <w:r>
        <w:rPr>
          <w:lang w:val="fr-FR"/>
        </w:rPr>
        <w:t>RR</w:t>
      </w:r>
      <w:r w:rsidRPr="00592009">
        <w:rPr>
          <w:lang w:val="fr-FR"/>
        </w:rPr>
        <w:t>:</w:t>
      </w:r>
      <w:proofErr w:type="gramEnd"/>
      <w:r>
        <w:rPr>
          <w:lang w:val="fr-FR"/>
        </w:rPr>
        <w:tab/>
      </w:r>
    </w:p>
    <w:p w14:paraId="29D44B39" w14:textId="77777777" w:rsidR="0088748E" w:rsidRPr="00592009" w:rsidRDefault="00592009" w:rsidP="00592009">
      <w:pPr>
        <w:pStyle w:val="Paragraphedeliste"/>
        <w:numPr>
          <w:ilvl w:val="2"/>
          <w:numId w:val="27"/>
        </w:numPr>
        <w:rPr>
          <w:rFonts w:ascii="Times New Roman" w:hAnsi="Times New Roman" w:hint="eastAsia"/>
          <w:sz w:val="28"/>
          <w:szCs w:val="28"/>
          <w:lang w:val="fr-FR"/>
        </w:rPr>
      </w:pPr>
      <w:proofErr w:type="gramStart"/>
      <w:r w:rsidRPr="00592009">
        <w:rPr>
          <w:rFonts w:ascii="Times New Roman" w:hAnsi="Times New Roman"/>
          <w:sz w:val="28"/>
          <w:szCs w:val="28"/>
          <w:lang w:val="fr-FR"/>
        </w:rPr>
        <w:t>Ex:</w:t>
      </w:r>
      <w:proofErr w:type="gramEnd"/>
      <w:r w:rsidRPr="00592009">
        <w:rPr>
          <w:rFonts w:ascii="Times New Roman" w:hAnsi="Times New Roman"/>
          <w:sz w:val="28"/>
          <w:szCs w:val="28"/>
          <w:lang w:val="fr-FR"/>
        </w:rPr>
        <w:t xml:space="preserve"> </w:t>
      </w:r>
      <w:r>
        <w:rPr>
          <w:rFonts w:ascii="Times New Roman" w:hAnsi="Times New Roman"/>
          <w:sz w:val="28"/>
          <w:szCs w:val="28"/>
          <w:lang w:val="fr-FR"/>
        </w:rPr>
        <w:t>RR</w:t>
      </w:r>
      <w:r w:rsidRPr="00592009">
        <w:rPr>
          <w:rFonts w:ascii="Times New Roman" w:hAnsi="Times New Roman"/>
          <w:sz w:val="28"/>
          <w:szCs w:val="28"/>
          <w:lang w:val="fr-FR"/>
        </w:rPr>
        <w:t xml:space="preserve"> = 2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, risque d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>e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 xml:space="preserve"> 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développer la 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maladie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est 2 fois plus élevé chez l</w:t>
      </w:r>
      <w:r w:rsidR="004D70F2" w:rsidRPr="00592009">
        <w:rPr>
          <w:rFonts w:ascii="Times New Roman" w:hAnsi="Times New Roman"/>
          <w:sz w:val="28"/>
          <w:szCs w:val="28"/>
          <w:lang w:val="fr-FR"/>
        </w:rPr>
        <w:t>e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>s exposés</w:t>
      </w:r>
    </w:p>
    <w:p w14:paraId="50568DE4" w14:textId="77777777" w:rsidR="00592009" w:rsidRDefault="00592009" w:rsidP="00592009">
      <w:pPr>
        <w:rPr>
          <w:rFonts w:ascii="Times New Roman" w:hAnsi="Times New Roman" w:hint="eastAsia"/>
          <w:sz w:val="28"/>
          <w:szCs w:val="28"/>
          <w:lang w:val="fr-FR"/>
        </w:rPr>
      </w:pPr>
      <w:r w:rsidRPr="00592009">
        <w:rPr>
          <w:rFonts w:ascii="Times New Roman" w:hAnsi="Times New Roman"/>
          <w:noProof/>
          <w:sz w:val="28"/>
          <w:szCs w:val="28"/>
          <w:lang w:val="fr-FR"/>
        </w:rPr>
        <w:drawing>
          <wp:inline distT="0" distB="0" distL="0" distR="0" wp14:anchorId="1F1B2E5F" wp14:editId="70CEBD36">
            <wp:extent cx="5353797" cy="695422"/>
            <wp:effectExtent l="0" t="0" r="0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E48E9" w14:textId="77777777" w:rsidR="00592009" w:rsidRPr="00592009" w:rsidRDefault="00592009" w:rsidP="008D64DC">
      <w:pPr>
        <w:pStyle w:val="Titre4"/>
        <w:rPr>
          <w:rFonts w:hint="eastAsia"/>
          <w:lang w:val="fr-FR"/>
        </w:rPr>
      </w:pPr>
      <w:r w:rsidRPr="00592009">
        <w:rPr>
          <w:lang w:val="fr-FR"/>
        </w:rPr>
        <w:t>RR= 11</w:t>
      </w:r>
    </w:p>
    <w:p w14:paraId="248FC765" w14:textId="77777777" w:rsidR="00592009" w:rsidRDefault="00592009" w:rsidP="00592009">
      <w:pPr>
        <w:pStyle w:val="Paragraphedeliste"/>
        <w:numPr>
          <w:ilvl w:val="2"/>
          <w:numId w:val="29"/>
        </w:numPr>
        <w:rPr>
          <w:rFonts w:ascii="Times New Roman" w:hAnsi="Times New Roman" w:hint="eastAsia"/>
          <w:sz w:val="28"/>
          <w:szCs w:val="28"/>
          <w:lang w:val="fr-FR"/>
        </w:rPr>
      </w:pPr>
      <w:r>
        <w:rPr>
          <w:rFonts w:ascii="Times New Roman" w:hAnsi="Times New Roman"/>
          <w:sz w:val="28"/>
          <w:szCs w:val="28"/>
          <w:lang w:val="fr-FR"/>
        </w:rPr>
        <w:t xml:space="preserve">Le VIH est un facteur de développement de la tuberculose </w:t>
      </w:r>
    </w:p>
    <w:p w14:paraId="3AE142BC" w14:textId="77777777" w:rsidR="00592009" w:rsidRPr="00592009" w:rsidRDefault="00592009" w:rsidP="00592009">
      <w:pPr>
        <w:pStyle w:val="Paragraphedeliste"/>
        <w:numPr>
          <w:ilvl w:val="2"/>
          <w:numId w:val="29"/>
        </w:numPr>
        <w:rPr>
          <w:rFonts w:ascii="Times New Roman" w:hAnsi="Times New Roman" w:hint="eastAsia"/>
          <w:sz w:val="28"/>
          <w:szCs w:val="28"/>
          <w:lang w:val="fr-FR"/>
        </w:rPr>
      </w:pPr>
      <w:r>
        <w:rPr>
          <w:rFonts w:ascii="Times New Roman" w:hAnsi="Times New Roman"/>
          <w:sz w:val="28"/>
          <w:szCs w:val="28"/>
          <w:lang w:val="fr-FR"/>
        </w:rPr>
        <w:t xml:space="preserve">Les sujets VIH + ont un risque 11 fois plus élevés de développer la tuberculose par rapport </w:t>
      </w:r>
      <w:proofErr w:type="spellStart"/>
      <w:r>
        <w:rPr>
          <w:rFonts w:ascii="Times New Roman" w:hAnsi="Times New Roman"/>
          <w:sz w:val="28"/>
          <w:szCs w:val="28"/>
          <w:lang w:val="fr-FR"/>
        </w:rPr>
        <w:t>ax</w:t>
      </w:r>
      <w:proofErr w:type="spellEnd"/>
      <w:r>
        <w:rPr>
          <w:rFonts w:ascii="Times New Roman" w:hAnsi="Times New Roman"/>
          <w:sz w:val="28"/>
          <w:szCs w:val="28"/>
          <w:lang w:val="fr-FR"/>
        </w:rPr>
        <w:t xml:space="preserve"> sujets VIH -</w:t>
      </w:r>
    </w:p>
    <w:p w14:paraId="6ECA065A" w14:textId="77777777" w:rsidR="0088748E" w:rsidRPr="00592009" w:rsidRDefault="00755A1F" w:rsidP="008D64DC">
      <w:pPr>
        <w:pStyle w:val="Titre4"/>
        <w:rPr>
          <w:rFonts w:hint="eastAsia"/>
          <w:lang w:val="fr-FR"/>
        </w:rPr>
      </w:pPr>
      <w:r w:rsidRPr="00592009">
        <w:rPr>
          <w:lang w:val="fr-FR"/>
        </w:rPr>
        <w:t>Deux</w:t>
      </w:r>
      <w:r w:rsidR="005259B8" w:rsidRPr="00592009">
        <w:rPr>
          <w:lang w:val="fr-FR"/>
        </w:rPr>
        <w:t xml:space="preserve"> formes :</w:t>
      </w:r>
    </w:p>
    <w:p w14:paraId="5762A5A7" w14:textId="77777777" w:rsidR="00592009" w:rsidRDefault="00592009" w:rsidP="00592009">
      <w:pPr>
        <w:pStyle w:val="Paragraphedeliste"/>
        <w:numPr>
          <w:ilvl w:val="2"/>
          <w:numId w:val="29"/>
        </w:numPr>
        <w:rPr>
          <w:rFonts w:ascii="Times New Roman" w:hAnsi="Times New Roman" w:hint="eastAsia"/>
          <w:sz w:val="28"/>
          <w:szCs w:val="28"/>
          <w:lang w:val="fr-FR"/>
        </w:rPr>
      </w:pPr>
      <w:r>
        <w:rPr>
          <w:rFonts w:ascii="Times New Roman" w:hAnsi="Times New Roman"/>
          <w:sz w:val="28"/>
          <w:szCs w:val="28"/>
          <w:lang w:val="fr-FR"/>
        </w:rPr>
        <w:t>Etude de cohorte prospective</w:t>
      </w:r>
    </w:p>
    <w:p w14:paraId="7E79D45A" w14:textId="77777777" w:rsidR="0088748E" w:rsidRPr="00592009" w:rsidRDefault="00592009" w:rsidP="00592009">
      <w:pPr>
        <w:pStyle w:val="Paragraphedeliste"/>
        <w:numPr>
          <w:ilvl w:val="3"/>
          <w:numId w:val="29"/>
        </w:numPr>
        <w:rPr>
          <w:rFonts w:ascii="Times New Roman" w:hAnsi="Times New Roman" w:hint="eastAsia"/>
          <w:sz w:val="28"/>
          <w:szCs w:val="28"/>
          <w:lang w:val="fr-FR"/>
        </w:rPr>
      </w:pPr>
      <w:r>
        <w:rPr>
          <w:rFonts w:ascii="Times New Roman" w:hAnsi="Times New Roman"/>
          <w:sz w:val="28"/>
          <w:szCs w:val="28"/>
          <w:lang w:val="fr-FR"/>
        </w:rPr>
        <w:t>S</w:t>
      </w:r>
      <w:r w:rsidRPr="00592009">
        <w:rPr>
          <w:rFonts w:ascii="Times New Roman" w:hAnsi="Times New Roman"/>
          <w:sz w:val="28"/>
          <w:szCs w:val="28"/>
          <w:lang w:val="fr-FR"/>
        </w:rPr>
        <w:t xml:space="preserve">uivi effectué "réellement " par le concepteur de l'étude 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(c'est nous 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même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qui suit l'évolution)</w:t>
      </w:r>
    </w:p>
    <w:p w14:paraId="22D474FC" w14:textId="77777777" w:rsidR="00592009" w:rsidRDefault="00592009" w:rsidP="008D64DC">
      <w:pPr>
        <w:pStyle w:val="Titre4"/>
        <w:rPr>
          <w:rFonts w:hint="eastAsia"/>
          <w:lang w:val="fr-FR"/>
        </w:rPr>
      </w:pPr>
      <w:r w:rsidRPr="00592009">
        <w:rPr>
          <w:lang w:val="fr-FR"/>
        </w:rPr>
        <w:t xml:space="preserve">Etude de cohorte rétrospective </w:t>
      </w:r>
      <w:r w:rsidR="005259B8" w:rsidRPr="00592009">
        <w:rPr>
          <w:lang w:val="fr-FR"/>
        </w:rPr>
        <w:t xml:space="preserve">(ici on exploite les </w:t>
      </w:r>
      <w:r>
        <w:rPr>
          <w:lang w:val="fr-FR"/>
        </w:rPr>
        <w:t>dossiers de quelqu'un d'autre)</w:t>
      </w:r>
    </w:p>
    <w:p w14:paraId="4B98BDCA" w14:textId="77777777" w:rsidR="0088748E" w:rsidRPr="00592009" w:rsidRDefault="00592009" w:rsidP="00592009">
      <w:pPr>
        <w:pStyle w:val="Paragraphedeliste"/>
        <w:numPr>
          <w:ilvl w:val="2"/>
          <w:numId w:val="29"/>
        </w:numPr>
        <w:rPr>
          <w:rFonts w:ascii="Times New Roman" w:hAnsi="Times New Roman" w:hint="eastAsia"/>
          <w:sz w:val="28"/>
          <w:szCs w:val="28"/>
          <w:lang w:val="fr-FR"/>
        </w:rPr>
      </w:pPr>
      <w:r>
        <w:rPr>
          <w:rFonts w:ascii="Times New Roman" w:hAnsi="Times New Roman"/>
          <w:sz w:val="28"/>
          <w:szCs w:val="28"/>
          <w:lang w:val="fr-FR"/>
        </w:rPr>
        <w:t>E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xploitation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des données suivies</w:t>
      </w:r>
    </w:p>
    <w:p w14:paraId="3DB5CAD8" w14:textId="77777777" w:rsidR="0088748E" w:rsidRPr="00592009" w:rsidRDefault="00755A1F" w:rsidP="008D64DC">
      <w:pPr>
        <w:pStyle w:val="Titre4"/>
        <w:rPr>
          <w:rFonts w:hint="eastAsia"/>
          <w:lang w:val="fr-FR"/>
        </w:rPr>
      </w:pPr>
      <w:proofErr w:type="gramStart"/>
      <w:r w:rsidRPr="00592009">
        <w:rPr>
          <w:lang w:val="fr-FR"/>
        </w:rPr>
        <w:t>Indication</w:t>
      </w:r>
      <w:r w:rsidR="005259B8" w:rsidRPr="00592009">
        <w:rPr>
          <w:lang w:val="fr-FR"/>
        </w:rPr>
        <w:t>:</w:t>
      </w:r>
      <w:proofErr w:type="gramEnd"/>
    </w:p>
    <w:p w14:paraId="02339FDB" w14:textId="77777777" w:rsidR="0088748E" w:rsidRPr="00592009" w:rsidRDefault="00592009" w:rsidP="00592009">
      <w:pPr>
        <w:pStyle w:val="Paragraphedeliste"/>
        <w:numPr>
          <w:ilvl w:val="2"/>
          <w:numId w:val="29"/>
        </w:numPr>
        <w:rPr>
          <w:rFonts w:ascii="Times New Roman" w:hAnsi="Times New Roman" w:hint="eastAsia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 xml:space="preserve">Etude de </w:t>
      </w:r>
      <w:proofErr w:type="gramStart"/>
      <w:r w:rsidRPr="00592009">
        <w:rPr>
          <w:rFonts w:ascii="Times New Roman" w:hAnsi="Times New Roman"/>
          <w:sz w:val="28"/>
          <w:szCs w:val="28"/>
          <w:lang w:val="fr-FR"/>
        </w:rPr>
        <w:t>cohorte:</w:t>
      </w:r>
      <w:proofErr w:type="gramEnd"/>
    </w:p>
    <w:p w14:paraId="118850CE" w14:textId="77777777" w:rsidR="0088748E" w:rsidRPr="00592009" w:rsidRDefault="00592009" w:rsidP="00592009">
      <w:pPr>
        <w:pStyle w:val="Paragraphedeliste"/>
        <w:numPr>
          <w:ilvl w:val="3"/>
          <w:numId w:val="29"/>
        </w:numPr>
        <w:rPr>
          <w:rFonts w:ascii="Times New Roman" w:hAnsi="Times New Roman" w:hint="eastAsia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>Besoin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d'une valeur 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quantitative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du risque</w:t>
      </w:r>
    </w:p>
    <w:p w14:paraId="3590A3D0" w14:textId="77777777" w:rsidR="00592009" w:rsidRDefault="00592009" w:rsidP="00592009">
      <w:pPr>
        <w:pStyle w:val="Paragraphedeliste"/>
        <w:numPr>
          <w:ilvl w:val="3"/>
          <w:numId w:val="29"/>
        </w:numPr>
        <w:rPr>
          <w:rFonts w:ascii="Times New Roman" w:hAnsi="Times New Roman" w:hint="eastAsia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>Maladie fréquente mais facteurs d'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exposition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rares</w:t>
      </w:r>
    </w:p>
    <w:p w14:paraId="08E93D28" w14:textId="77777777" w:rsidR="00592009" w:rsidRDefault="00592009" w:rsidP="00592009">
      <w:pPr>
        <w:pStyle w:val="Paragraphedeliste"/>
        <w:numPr>
          <w:ilvl w:val="2"/>
          <w:numId w:val="29"/>
        </w:numPr>
        <w:rPr>
          <w:rFonts w:ascii="Times New Roman" w:hAnsi="Times New Roman" w:hint="eastAsia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 xml:space="preserve">Etude de cohorte 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rétrospective</w:t>
      </w:r>
    </w:p>
    <w:p w14:paraId="76DBCBCB" w14:textId="77777777" w:rsidR="00592009" w:rsidRDefault="00592009" w:rsidP="00592009">
      <w:pPr>
        <w:pStyle w:val="Paragraphedeliste"/>
        <w:numPr>
          <w:ilvl w:val="3"/>
          <w:numId w:val="29"/>
        </w:numPr>
        <w:rPr>
          <w:rFonts w:ascii="Times New Roman" w:hAnsi="Times New Roman" w:hint="eastAsia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>Besoin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rapide des 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résultats: investigation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d'épidémie</w:t>
      </w:r>
    </w:p>
    <w:p w14:paraId="692627A6" w14:textId="77777777" w:rsidR="00592009" w:rsidRDefault="00755A1F" w:rsidP="008D64DC">
      <w:pPr>
        <w:pStyle w:val="Titre4"/>
        <w:rPr>
          <w:rFonts w:hint="eastAsia"/>
          <w:lang w:val="fr-FR"/>
        </w:rPr>
      </w:pPr>
      <w:r w:rsidRPr="00592009">
        <w:rPr>
          <w:lang w:val="fr-FR"/>
        </w:rPr>
        <w:t>Inconvénients</w:t>
      </w:r>
    </w:p>
    <w:p w14:paraId="77CC03B6" w14:textId="77777777" w:rsidR="00592009" w:rsidRDefault="00592009" w:rsidP="00592009">
      <w:pPr>
        <w:pStyle w:val="Paragraphedeliste"/>
        <w:numPr>
          <w:ilvl w:val="2"/>
          <w:numId w:val="29"/>
        </w:numPr>
        <w:rPr>
          <w:rFonts w:ascii="Times New Roman" w:hAnsi="Times New Roman" w:hint="eastAsia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 xml:space="preserve">Etude de cohorte </w:t>
      </w:r>
      <w:proofErr w:type="gramStart"/>
      <w:r w:rsidRPr="00592009">
        <w:rPr>
          <w:rFonts w:ascii="Times New Roman" w:hAnsi="Times New Roman"/>
          <w:sz w:val="28"/>
          <w:szCs w:val="28"/>
          <w:lang w:val="fr-FR"/>
        </w:rPr>
        <w:t>prospective:</w:t>
      </w:r>
      <w:proofErr w:type="gramEnd"/>
    </w:p>
    <w:p w14:paraId="68B75959" w14:textId="77777777" w:rsidR="0088748E" w:rsidRPr="00592009" w:rsidRDefault="00592009" w:rsidP="00592009">
      <w:pPr>
        <w:pStyle w:val="Paragraphedeliste"/>
        <w:numPr>
          <w:ilvl w:val="3"/>
          <w:numId w:val="29"/>
        </w:numPr>
        <w:rPr>
          <w:rFonts w:ascii="Times New Roman" w:hAnsi="Times New Roman" w:hint="eastAsia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lastRenderedPageBreak/>
        <w:t xml:space="preserve">Durée de 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>réalisation longue : cout élevé</w:t>
      </w:r>
    </w:p>
    <w:p w14:paraId="5CEB8B77" w14:textId="77777777" w:rsidR="0088748E" w:rsidRPr="00592009" w:rsidRDefault="00592009" w:rsidP="008D64DC">
      <w:pPr>
        <w:pStyle w:val="Titre2"/>
        <w:rPr>
          <w:rFonts w:hint="eastAsia"/>
          <w:lang w:val="fr-FR"/>
        </w:rPr>
      </w:pPr>
      <w:r w:rsidRPr="00592009">
        <w:rPr>
          <w:lang w:val="fr-FR"/>
        </w:rPr>
        <w:t>E</w:t>
      </w:r>
      <w:r w:rsidR="005259B8" w:rsidRPr="00592009">
        <w:rPr>
          <w:lang w:val="fr-FR"/>
        </w:rPr>
        <w:t xml:space="preserve">tude cas </w:t>
      </w:r>
      <w:proofErr w:type="gramStart"/>
      <w:r w:rsidR="005259B8" w:rsidRPr="00592009">
        <w:rPr>
          <w:lang w:val="fr-FR"/>
        </w:rPr>
        <w:t>témoins:</w:t>
      </w:r>
      <w:proofErr w:type="gramEnd"/>
    </w:p>
    <w:p w14:paraId="53522FCB" w14:textId="77777777" w:rsidR="00592009" w:rsidRDefault="00592009" w:rsidP="008D64DC">
      <w:pPr>
        <w:pStyle w:val="Titre3"/>
        <w:rPr>
          <w:rFonts w:hint="eastAsia"/>
          <w:lang w:val="fr-FR"/>
        </w:rPr>
      </w:pPr>
      <w:r w:rsidRPr="00592009">
        <w:rPr>
          <w:lang w:val="fr-FR"/>
        </w:rPr>
        <w:t>Cas-</w:t>
      </w:r>
      <w:proofErr w:type="gramStart"/>
      <w:r w:rsidRPr="00592009">
        <w:rPr>
          <w:lang w:val="fr-FR"/>
        </w:rPr>
        <w:t>témoins:</w:t>
      </w:r>
      <w:proofErr w:type="gramEnd"/>
    </w:p>
    <w:p w14:paraId="1300573D" w14:textId="77777777" w:rsidR="00592009" w:rsidRDefault="00592009" w:rsidP="00592009">
      <w:pPr>
        <w:pStyle w:val="Paragraphedeliste"/>
        <w:numPr>
          <w:ilvl w:val="1"/>
          <w:numId w:val="30"/>
        </w:numPr>
        <w:rPr>
          <w:rFonts w:ascii="Times New Roman" w:hAnsi="Times New Roman" w:hint="eastAsia"/>
          <w:sz w:val="28"/>
          <w:szCs w:val="28"/>
          <w:lang w:val="fr-FR"/>
        </w:rPr>
      </w:pPr>
      <w:proofErr w:type="gramStart"/>
      <w:r w:rsidRPr="00592009">
        <w:rPr>
          <w:rFonts w:ascii="Times New Roman" w:hAnsi="Times New Roman"/>
          <w:sz w:val="28"/>
          <w:szCs w:val="28"/>
          <w:lang w:val="fr-FR"/>
        </w:rPr>
        <w:t>Cas:</w:t>
      </w:r>
      <w:proofErr w:type="gramEnd"/>
      <w:r w:rsidRPr="00592009">
        <w:rPr>
          <w:rFonts w:ascii="Times New Roman" w:hAnsi="Times New Roman"/>
          <w:sz w:val="28"/>
          <w:szCs w:val="28"/>
          <w:lang w:val="fr-FR"/>
        </w:rPr>
        <w:t xml:space="preserve"> sujet 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présentant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l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a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maladie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à 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étudier</w:t>
      </w:r>
    </w:p>
    <w:p w14:paraId="0F1F867F" w14:textId="77777777" w:rsidR="00592009" w:rsidRDefault="00592009" w:rsidP="00592009">
      <w:pPr>
        <w:pStyle w:val="Paragraphedeliste"/>
        <w:numPr>
          <w:ilvl w:val="1"/>
          <w:numId w:val="30"/>
        </w:numPr>
        <w:rPr>
          <w:rFonts w:ascii="Times New Roman" w:hAnsi="Times New Roman" w:hint="eastAsia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>Témoins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 xml:space="preserve">: sujet 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ne présentant pas la 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maladie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à étudier, faisant partie de l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a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population</w:t>
      </w:r>
      <w:r>
        <w:rPr>
          <w:rFonts w:ascii="Times New Roman" w:hAnsi="Times New Roman"/>
          <w:sz w:val="28"/>
          <w:szCs w:val="28"/>
          <w:lang w:val="fr-FR"/>
        </w:rPr>
        <w:t xml:space="preserve"> source que les cas</w:t>
      </w:r>
    </w:p>
    <w:p w14:paraId="4777669D" w14:textId="77777777" w:rsidR="00592009" w:rsidRDefault="00592009" w:rsidP="008D64DC">
      <w:pPr>
        <w:pStyle w:val="Titre3"/>
        <w:rPr>
          <w:rFonts w:hint="eastAsia"/>
          <w:lang w:val="fr-FR"/>
        </w:rPr>
      </w:pPr>
      <w:r w:rsidRPr="00592009">
        <w:rPr>
          <w:lang w:val="fr-FR"/>
        </w:rPr>
        <w:t>Exemple</w:t>
      </w:r>
    </w:p>
    <w:p w14:paraId="4AA882E1" w14:textId="77777777" w:rsidR="00592009" w:rsidRDefault="00592009" w:rsidP="00592009">
      <w:pPr>
        <w:pStyle w:val="Paragraphedeliste"/>
        <w:numPr>
          <w:ilvl w:val="1"/>
          <w:numId w:val="30"/>
        </w:numPr>
        <w:rPr>
          <w:rFonts w:ascii="Times New Roman" w:hAnsi="Times New Roman" w:hint="eastAsia"/>
          <w:sz w:val="28"/>
          <w:szCs w:val="28"/>
          <w:lang w:val="fr-FR"/>
        </w:rPr>
      </w:pPr>
      <w:proofErr w:type="gramStart"/>
      <w:r w:rsidRPr="00592009">
        <w:rPr>
          <w:rFonts w:ascii="Times New Roman" w:hAnsi="Times New Roman"/>
          <w:sz w:val="28"/>
          <w:szCs w:val="28"/>
          <w:lang w:val="fr-FR"/>
        </w:rPr>
        <w:t>Cas:</w:t>
      </w:r>
      <w:proofErr w:type="gramEnd"/>
      <w:r w:rsidRPr="00592009">
        <w:rPr>
          <w:rFonts w:ascii="Times New Roman" w:hAnsi="Times New Roman"/>
          <w:sz w:val="28"/>
          <w:szCs w:val="28"/>
          <w:lang w:val="fr-FR"/>
        </w:rPr>
        <w:t xml:space="preserve"> 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sujets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hospitalisés</w:t>
      </w:r>
      <w:r w:rsidRPr="00592009">
        <w:rPr>
          <w:rFonts w:ascii="Times New Roman" w:hAnsi="Times New Roman"/>
          <w:sz w:val="28"/>
          <w:szCs w:val="28"/>
          <w:lang w:val="fr-FR"/>
        </w:rPr>
        <w:t xml:space="preserve"> au chu </w:t>
      </w:r>
      <w:proofErr w:type="spellStart"/>
      <w:r w:rsidRPr="00592009">
        <w:rPr>
          <w:rFonts w:ascii="Times New Roman" w:hAnsi="Times New Roman"/>
          <w:sz w:val="28"/>
          <w:szCs w:val="28"/>
          <w:lang w:val="fr-FR"/>
        </w:rPr>
        <w:t>befelatanana</w:t>
      </w:r>
      <w:proofErr w:type="spellEnd"/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pour cancer de poumons</w:t>
      </w:r>
    </w:p>
    <w:p w14:paraId="3DB1D684" w14:textId="77777777" w:rsidR="00592009" w:rsidRDefault="00592009" w:rsidP="00592009">
      <w:pPr>
        <w:pStyle w:val="Paragraphedeliste"/>
        <w:numPr>
          <w:ilvl w:val="1"/>
          <w:numId w:val="30"/>
        </w:numPr>
        <w:rPr>
          <w:rFonts w:ascii="Times New Roman" w:hAnsi="Times New Roman" w:hint="eastAsia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 xml:space="preserve">Témoins: 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sujet</w:t>
      </w:r>
      <w:r>
        <w:rPr>
          <w:rFonts w:ascii="Times New Roman" w:hAnsi="Times New Roman"/>
          <w:sz w:val="28"/>
          <w:szCs w:val="28"/>
          <w:lang w:val="fr-FR"/>
        </w:rPr>
        <w:t>s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hospitalisés</w:t>
      </w:r>
      <w:r w:rsidRPr="00592009">
        <w:rPr>
          <w:rFonts w:ascii="Times New Roman" w:hAnsi="Times New Roman"/>
          <w:sz w:val="28"/>
          <w:szCs w:val="28"/>
          <w:lang w:val="fr-FR"/>
        </w:rPr>
        <w:t xml:space="preserve"> au chu </w:t>
      </w:r>
      <w:proofErr w:type="spellStart"/>
      <w:r w:rsidRPr="00592009">
        <w:rPr>
          <w:rFonts w:ascii="Times New Roman" w:hAnsi="Times New Roman"/>
          <w:sz w:val="28"/>
          <w:szCs w:val="28"/>
          <w:lang w:val="fr-FR"/>
        </w:rPr>
        <w:t>befelatanana</w:t>
      </w:r>
      <w:proofErr w:type="spellEnd"/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pour autre pathologie que le cancer de poumons</w:t>
      </w:r>
    </w:p>
    <w:p w14:paraId="6A7F6B8E" w14:textId="77777777" w:rsidR="00592009" w:rsidRDefault="00592009" w:rsidP="008D64DC">
      <w:pPr>
        <w:pStyle w:val="Titre3"/>
        <w:rPr>
          <w:rFonts w:hint="eastAsia"/>
          <w:lang w:val="fr-FR"/>
        </w:rPr>
      </w:pPr>
      <w:r w:rsidRPr="00592009">
        <w:rPr>
          <w:lang w:val="fr-FR"/>
        </w:rPr>
        <w:t>P</w:t>
      </w:r>
      <w:r w:rsidR="005259B8" w:rsidRPr="00592009">
        <w:rPr>
          <w:lang w:val="fr-FR"/>
        </w:rPr>
        <w:t>rin</w:t>
      </w:r>
      <w:r w:rsidR="00755A1F" w:rsidRPr="00592009">
        <w:rPr>
          <w:lang w:val="fr-FR"/>
        </w:rPr>
        <w:t>c</w:t>
      </w:r>
      <w:r w:rsidR="005259B8" w:rsidRPr="00592009">
        <w:rPr>
          <w:lang w:val="fr-FR"/>
        </w:rPr>
        <w:t>ipes</w:t>
      </w:r>
    </w:p>
    <w:p w14:paraId="354E0C1D" w14:textId="77777777" w:rsidR="00592009" w:rsidRDefault="00592009" w:rsidP="00592009">
      <w:pPr>
        <w:pStyle w:val="Paragraphedeliste"/>
        <w:numPr>
          <w:ilvl w:val="1"/>
          <w:numId w:val="30"/>
        </w:numPr>
        <w:rPr>
          <w:rFonts w:ascii="Times New Roman" w:hAnsi="Times New Roman" w:hint="eastAsia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>Recrutement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des cas et des 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témoins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(1 cas 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p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our 1 témoin- 1 cas pour 2 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témoins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-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etc.)</w:t>
      </w:r>
    </w:p>
    <w:p w14:paraId="0E339319" w14:textId="77777777" w:rsidR="0088748E" w:rsidRPr="00592009" w:rsidRDefault="00592009" w:rsidP="00592009">
      <w:pPr>
        <w:pStyle w:val="Paragraphedeliste"/>
        <w:numPr>
          <w:ilvl w:val="1"/>
          <w:numId w:val="30"/>
        </w:numPr>
        <w:rPr>
          <w:rFonts w:ascii="Times New Roman" w:hAnsi="Times New Roman" w:hint="eastAsia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>Identification d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ans le passé du facteur 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déposition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(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é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tude 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rétrospective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>) chez les as et chez les témoins</w:t>
      </w:r>
    </w:p>
    <w:p w14:paraId="6B9EE266" w14:textId="77777777" w:rsidR="00592009" w:rsidRDefault="00592009" w:rsidP="008D64DC">
      <w:pPr>
        <w:pStyle w:val="Titre3"/>
        <w:rPr>
          <w:rFonts w:hint="eastAsia"/>
          <w:lang w:val="fr-FR"/>
        </w:rPr>
      </w:pPr>
      <w:r w:rsidRPr="00592009">
        <w:rPr>
          <w:lang w:val="fr-FR"/>
        </w:rPr>
        <w:t>C</w:t>
      </w:r>
      <w:r w:rsidR="005259B8" w:rsidRPr="00592009">
        <w:rPr>
          <w:lang w:val="fr-FR"/>
        </w:rPr>
        <w:t>om</w:t>
      </w:r>
      <w:r w:rsidR="00755A1F" w:rsidRPr="00592009">
        <w:rPr>
          <w:lang w:val="fr-FR"/>
        </w:rPr>
        <w:t>p</w:t>
      </w:r>
      <w:r w:rsidR="005259B8" w:rsidRPr="00592009">
        <w:rPr>
          <w:lang w:val="fr-FR"/>
        </w:rPr>
        <w:t xml:space="preserve">araison et mesure </w:t>
      </w:r>
      <w:proofErr w:type="gramStart"/>
      <w:r w:rsidR="005259B8" w:rsidRPr="00592009">
        <w:rPr>
          <w:lang w:val="fr-FR"/>
        </w:rPr>
        <w:t>d'association:</w:t>
      </w:r>
      <w:proofErr w:type="gramEnd"/>
    </w:p>
    <w:p w14:paraId="4960455C" w14:textId="77777777" w:rsidR="00592009" w:rsidRDefault="00592009" w:rsidP="00592009">
      <w:pPr>
        <w:pStyle w:val="Paragraphedeliste"/>
        <w:numPr>
          <w:ilvl w:val="1"/>
          <w:numId w:val="30"/>
        </w:numPr>
        <w:rPr>
          <w:rFonts w:ascii="Times New Roman" w:hAnsi="Times New Roman" w:hint="eastAsia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>Fréquence de l'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exposition</w:t>
      </w:r>
      <w:r w:rsidR="005259B8" w:rsidRPr="00592009">
        <w:rPr>
          <w:rFonts w:ascii="Times New Roman" w:hAnsi="Times New Roman"/>
          <w:sz w:val="28"/>
          <w:szCs w:val="28"/>
          <w:lang w:val="fr-FR"/>
        </w:rPr>
        <w:t xml:space="preserve"> chez les cas et chez les </w:t>
      </w:r>
      <w:r w:rsidR="00755A1F" w:rsidRPr="00592009">
        <w:rPr>
          <w:rFonts w:ascii="Times New Roman" w:hAnsi="Times New Roman"/>
          <w:sz w:val="28"/>
          <w:szCs w:val="28"/>
          <w:lang w:val="fr-FR"/>
        </w:rPr>
        <w:t>témoins</w:t>
      </w:r>
    </w:p>
    <w:p w14:paraId="0D51C041" w14:textId="77777777" w:rsidR="00F63E5D" w:rsidRDefault="00592009" w:rsidP="00592009">
      <w:pPr>
        <w:pStyle w:val="Paragraphedeliste"/>
        <w:numPr>
          <w:ilvl w:val="1"/>
          <w:numId w:val="30"/>
        </w:numPr>
        <w:rPr>
          <w:rFonts w:ascii="Times New Roman" w:hAnsi="Times New Roman" w:hint="eastAsia"/>
          <w:sz w:val="28"/>
          <w:szCs w:val="28"/>
          <w:lang w:val="fr-FR"/>
        </w:rPr>
      </w:pPr>
      <w:r w:rsidRPr="00592009">
        <w:rPr>
          <w:rFonts w:ascii="Times New Roman" w:hAnsi="Times New Roman"/>
          <w:sz w:val="28"/>
          <w:szCs w:val="28"/>
          <w:lang w:val="fr-FR"/>
        </w:rPr>
        <w:t>Cote de l'exposition chez les cas et chez les témoins</w:t>
      </w:r>
    </w:p>
    <w:p w14:paraId="14492B53" w14:textId="77777777" w:rsidR="00F63E5D" w:rsidRDefault="00F63E5D" w:rsidP="00F63E5D">
      <w:pPr>
        <w:pStyle w:val="Paragraphedeliste"/>
        <w:ind w:left="1440"/>
        <w:rPr>
          <w:rFonts w:ascii="Times New Roman" w:hAnsi="Times New Roman" w:hint="eastAsia"/>
          <w:sz w:val="28"/>
          <w:szCs w:val="28"/>
          <w:lang w:val="fr-FR"/>
        </w:rPr>
      </w:pPr>
    </w:p>
    <w:p w14:paraId="560FBAFC" w14:textId="77777777" w:rsidR="00F63E5D" w:rsidRPr="00F63E5D" w:rsidRDefault="00BD0D34" w:rsidP="00F63E5D">
      <w:pPr>
        <w:pStyle w:val="Paragraphedeliste"/>
        <w:numPr>
          <w:ilvl w:val="1"/>
          <w:numId w:val="30"/>
        </w:numPr>
        <w:rPr>
          <w:rFonts w:ascii="Times New Roman" w:hAnsi="Times New Roman" w:hint="eastAsia"/>
          <w:sz w:val="28"/>
          <w:szCs w:val="28"/>
          <w:lang w:val="fr-FR"/>
        </w:rPr>
      </w:pPr>
      <w:r w:rsidRPr="00F63E5D">
        <w:rPr>
          <w:rFonts w:ascii="Times New Roman" w:hAnsi="Times New Roman"/>
          <w:sz w:val="28"/>
          <w:szCs w:val="28"/>
          <w:lang w:val="fr-FR"/>
        </w:rPr>
        <w:t>F</w:t>
      </w:r>
      <w:r w:rsidR="006F7026" w:rsidRPr="00F63E5D">
        <w:rPr>
          <w:rFonts w:ascii="Times New Roman" w:hAnsi="Times New Roman"/>
          <w:sz w:val="28"/>
          <w:szCs w:val="28"/>
          <w:lang w:val="fr-FR"/>
        </w:rPr>
        <w:t>réquence</w:t>
      </w:r>
      <w:r w:rsidR="005259B8" w:rsidRPr="00F63E5D">
        <w:rPr>
          <w:rFonts w:ascii="Times New Roman" w:hAnsi="Times New Roman"/>
          <w:sz w:val="28"/>
          <w:szCs w:val="28"/>
          <w:lang w:val="fr-FR"/>
        </w:rPr>
        <w:t xml:space="preserve"> d'</w:t>
      </w:r>
      <w:r w:rsidR="006F7026" w:rsidRPr="00F63E5D">
        <w:rPr>
          <w:rFonts w:ascii="Times New Roman" w:hAnsi="Times New Roman"/>
          <w:sz w:val="28"/>
          <w:szCs w:val="28"/>
          <w:lang w:val="fr-FR"/>
        </w:rPr>
        <w:t>exposition</w:t>
      </w:r>
    </w:p>
    <w:p w14:paraId="3485395A" w14:textId="77777777" w:rsidR="00F63E5D" w:rsidRDefault="00592009" w:rsidP="00592009">
      <w:pPr>
        <w:pStyle w:val="Paragraphedeliste"/>
        <w:numPr>
          <w:ilvl w:val="2"/>
          <w:numId w:val="30"/>
        </w:numPr>
        <w:rPr>
          <w:rFonts w:ascii="Times New Roman" w:hAnsi="Times New Roman" w:hint="eastAsia"/>
          <w:sz w:val="28"/>
          <w:szCs w:val="28"/>
          <w:lang w:val="fr-FR"/>
        </w:rPr>
      </w:pPr>
      <w:r w:rsidRPr="00F63E5D">
        <w:rPr>
          <w:rFonts w:ascii="Times New Roman" w:hAnsi="Times New Roman"/>
          <w:sz w:val="28"/>
          <w:szCs w:val="28"/>
          <w:lang w:val="fr-FR"/>
        </w:rPr>
        <w:t>Fréquence</w:t>
      </w:r>
      <w:r w:rsidR="005259B8" w:rsidRPr="00F63E5D">
        <w:rPr>
          <w:rFonts w:ascii="Times New Roman" w:hAnsi="Times New Roman"/>
          <w:sz w:val="28"/>
          <w:szCs w:val="28"/>
          <w:lang w:val="fr-FR"/>
        </w:rPr>
        <w:t xml:space="preserve"> d'</w:t>
      </w:r>
      <w:r w:rsidR="00BD0D34" w:rsidRPr="00F63E5D">
        <w:rPr>
          <w:rFonts w:ascii="Times New Roman" w:hAnsi="Times New Roman"/>
          <w:sz w:val="28"/>
          <w:szCs w:val="28"/>
          <w:lang w:val="fr-FR"/>
        </w:rPr>
        <w:t>exposition</w:t>
      </w:r>
      <w:r w:rsidR="005259B8" w:rsidRPr="00F63E5D">
        <w:rPr>
          <w:rFonts w:ascii="Times New Roman" w:hAnsi="Times New Roman"/>
          <w:sz w:val="28"/>
          <w:szCs w:val="28"/>
          <w:lang w:val="fr-FR"/>
        </w:rPr>
        <w:t xml:space="preserve"> chez les cas sup celle </w:t>
      </w:r>
      <w:r w:rsidR="00BD0D34" w:rsidRPr="00F63E5D">
        <w:rPr>
          <w:rFonts w:ascii="Times New Roman" w:hAnsi="Times New Roman"/>
          <w:sz w:val="28"/>
          <w:szCs w:val="28"/>
          <w:lang w:val="fr-FR"/>
        </w:rPr>
        <w:t>chez</w:t>
      </w:r>
      <w:r w:rsidR="005259B8" w:rsidRPr="00F63E5D">
        <w:rPr>
          <w:rFonts w:ascii="Times New Roman" w:hAnsi="Times New Roman"/>
          <w:sz w:val="28"/>
          <w:szCs w:val="28"/>
          <w:lang w:val="fr-FR"/>
        </w:rPr>
        <w:t xml:space="preserve"> les témoins : survenue de la </w:t>
      </w:r>
      <w:r w:rsidR="00BD0D34" w:rsidRPr="00F63E5D">
        <w:rPr>
          <w:rFonts w:ascii="Times New Roman" w:hAnsi="Times New Roman"/>
          <w:sz w:val="28"/>
          <w:szCs w:val="28"/>
          <w:lang w:val="fr-FR"/>
        </w:rPr>
        <w:t>maladie liée à l</w:t>
      </w:r>
      <w:r w:rsidR="005259B8" w:rsidRPr="00F63E5D">
        <w:rPr>
          <w:rFonts w:ascii="Times New Roman" w:hAnsi="Times New Roman"/>
          <w:sz w:val="28"/>
          <w:szCs w:val="28"/>
          <w:lang w:val="fr-FR"/>
        </w:rPr>
        <w:t>'</w:t>
      </w:r>
      <w:r w:rsidR="00BD0D34" w:rsidRPr="00F63E5D">
        <w:rPr>
          <w:rFonts w:ascii="Times New Roman" w:hAnsi="Times New Roman"/>
          <w:sz w:val="28"/>
          <w:szCs w:val="28"/>
          <w:lang w:val="fr-FR"/>
        </w:rPr>
        <w:t>exposition</w:t>
      </w:r>
    </w:p>
    <w:p w14:paraId="75F6096F" w14:textId="77777777" w:rsidR="00F63E5D" w:rsidRDefault="00BD0D34" w:rsidP="00592009">
      <w:pPr>
        <w:pStyle w:val="Paragraphedeliste"/>
        <w:numPr>
          <w:ilvl w:val="1"/>
          <w:numId w:val="30"/>
        </w:numPr>
        <w:rPr>
          <w:rFonts w:ascii="Times New Roman" w:hAnsi="Times New Roman" w:hint="eastAsia"/>
          <w:sz w:val="28"/>
          <w:szCs w:val="28"/>
          <w:lang w:val="fr-FR"/>
        </w:rPr>
      </w:pPr>
      <w:r w:rsidRPr="00F63E5D">
        <w:rPr>
          <w:rFonts w:ascii="Times New Roman" w:hAnsi="Times New Roman"/>
          <w:sz w:val="28"/>
          <w:szCs w:val="28"/>
          <w:lang w:val="fr-FR"/>
        </w:rPr>
        <w:t>Cotes</w:t>
      </w:r>
      <w:r w:rsidR="005259B8" w:rsidRPr="00F63E5D">
        <w:rPr>
          <w:rFonts w:ascii="Times New Roman" w:hAnsi="Times New Roman"/>
          <w:sz w:val="28"/>
          <w:szCs w:val="28"/>
          <w:lang w:val="fr-FR"/>
        </w:rPr>
        <w:t xml:space="preserve"> de l'</w:t>
      </w:r>
      <w:r w:rsidRPr="00F63E5D">
        <w:rPr>
          <w:rFonts w:ascii="Times New Roman" w:hAnsi="Times New Roman"/>
          <w:sz w:val="28"/>
          <w:szCs w:val="28"/>
          <w:lang w:val="fr-FR"/>
        </w:rPr>
        <w:t>exposition</w:t>
      </w:r>
      <w:r w:rsidR="005259B8" w:rsidRPr="00F63E5D">
        <w:rPr>
          <w:rFonts w:ascii="Times New Roman" w:hAnsi="Times New Roman"/>
          <w:sz w:val="28"/>
          <w:szCs w:val="28"/>
          <w:lang w:val="fr-FR"/>
        </w:rPr>
        <w:t>:</w:t>
      </w:r>
    </w:p>
    <w:p w14:paraId="7AD4DC0F" w14:textId="77777777" w:rsidR="00F63E5D" w:rsidRDefault="00592009" w:rsidP="00592009">
      <w:pPr>
        <w:pStyle w:val="Paragraphedeliste"/>
        <w:numPr>
          <w:ilvl w:val="2"/>
          <w:numId w:val="30"/>
        </w:numPr>
        <w:rPr>
          <w:rFonts w:ascii="Times New Roman" w:hAnsi="Times New Roman" w:hint="eastAsia"/>
          <w:sz w:val="28"/>
          <w:szCs w:val="28"/>
          <w:lang w:val="fr-FR"/>
        </w:rPr>
      </w:pPr>
      <w:r w:rsidRPr="00F63E5D">
        <w:rPr>
          <w:rFonts w:ascii="Times New Roman" w:hAnsi="Times New Roman"/>
          <w:sz w:val="28"/>
          <w:szCs w:val="28"/>
          <w:lang w:val="fr-FR"/>
        </w:rPr>
        <w:t>Cote de l'</w:t>
      </w:r>
      <w:r w:rsidR="00BD0D34" w:rsidRPr="00F63E5D">
        <w:rPr>
          <w:rFonts w:ascii="Times New Roman" w:hAnsi="Times New Roman"/>
          <w:sz w:val="28"/>
          <w:szCs w:val="28"/>
          <w:lang w:val="fr-FR"/>
        </w:rPr>
        <w:t>exposition</w:t>
      </w:r>
      <w:r w:rsidR="005259B8" w:rsidRPr="00F63E5D">
        <w:rPr>
          <w:rFonts w:ascii="Times New Roman" w:hAnsi="Times New Roman"/>
          <w:sz w:val="28"/>
          <w:szCs w:val="28"/>
          <w:lang w:val="fr-FR"/>
        </w:rPr>
        <w:t xml:space="preserve"> chez les cas/ celle des témoins: </w:t>
      </w:r>
      <w:r w:rsidR="00BD0D34" w:rsidRPr="00F63E5D">
        <w:rPr>
          <w:rFonts w:ascii="Times New Roman" w:hAnsi="Times New Roman"/>
          <w:sz w:val="28"/>
          <w:szCs w:val="28"/>
          <w:lang w:val="fr-FR"/>
        </w:rPr>
        <w:t>rapport</w:t>
      </w:r>
      <w:r w:rsidR="005259B8" w:rsidRPr="00F63E5D">
        <w:rPr>
          <w:rFonts w:ascii="Times New Roman" w:hAnsi="Times New Roman"/>
          <w:sz w:val="28"/>
          <w:szCs w:val="28"/>
          <w:lang w:val="fr-FR"/>
        </w:rPr>
        <w:t xml:space="preserve"> des cotes ou </w:t>
      </w:r>
      <w:proofErr w:type="spellStart"/>
      <w:r w:rsidR="00BD0D34" w:rsidRPr="00F63E5D">
        <w:rPr>
          <w:rFonts w:ascii="Times New Roman" w:hAnsi="Times New Roman"/>
          <w:sz w:val="28"/>
          <w:szCs w:val="28"/>
          <w:lang w:val="fr-FR"/>
        </w:rPr>
        <w:t>odds</w:t>
      </w:r>
      <w:proofErr w:type="spellEnd"/>
      <w:r w:rsidR="00F63E5D">
        <w:rPr>
          <w:rFonts w:ascii="Times New Roman" w:hAnsi="Times New Roman"/>
          <w:sz w:val="28"/>
          <w:szCs w:val="28"/>
          <w:lang w:val="fr-FR"/>
        </w:rPr>
        <w:t xml:space="preserve"> ratio (OR</w:t>
      </w:r>
      <w:r w:rsidR="005259B8" w:rsidRPr="00F63E5D">
        <w:rPr>
          <w:rFonts w:ascii="Times New Roman" w:hAnsi="Times New Roman"/>
          <w:sz w:val="28"/>
          <w:szCs w:val="28"/>
          <w:lang w:val="fr-FR"/>
        </w:rPr>
        <w:t>)</w:t>
      </w:r>
    </w:p>
    <w:p w14:paraId="530B2BA7" w14:textId="77777777" w:rsidR="00F63E5D" w:rsidRDefault="00592009" w:rsidP="00592009">
      <w:pPr>
        <w:pStyle w:val="Paragraphedeliste"/>
        <w:numPr>
          <w:ilvl w:val="2"/>
          <w:numId w:val="30"/>
        </w:numPr>
        <w:rPr>
          <w:rFonts w:ascii="Times New Roman" w:hAnsi="Times New Roman" w:hint="eastAsia"/>
          <w:sz w:val="28"/>
          <w:szCs w:val="28"/>
          <w:lang w:val="fr-FR"/>
        </w:rPr>
      </w:pPr>
      <w:r w:rsidRPr="00F63E5D">
        <w:rPr>
          <w:rFonts w:ascii="Times New Roman" w:hAnsi="Times New Roman"/>
          <w:sz w:val="28"/>
          <w:szCs w:val="28"/>
          <w:lang w:val="fr-FR"/>
        </w:rPr>
        <w:t>O</w:t>
      </w:r>
      <w:r w:rsidR="00F63E5D" w:rsidRPr="00F63E5D">
        <w:rPr>
          <w:rFonts w:ascii="Times New Roman" w:hAnsi="Times New Roman"/>
          <w:sz w:val="28"/>
          <w:szCs w:val="28"/>
          <w:lang w:val="fr-FR"/>
        </w:rPr>
        <w:t>R</w:t>
      </w:r>
      <w:r w:rsidRPr="00F63E5D">
        <w:rPr>
          <w:rFonts w:ascii="Times New Roman" w:hAnsi="Times New Roman"/>
          <w:sz w:val="28"/>
          <w:szCs w:val="28"/>
          <w:lang w:val="fr-FR"/>
        </w:rPr>
        <w:t xml:space="preserve"> = force de l'association entre le facteur d'expositio</w:t>
      </w:r>
      <w:r w:rsidR="005259B8" w:rsidRPr="00F63E5D">
        <w:rPr>
          <w:rFonts w:ascii="Times New Roman" w:hAnsi="Times New Roman"/>
          <w:sz w:val="28"/>
          <w:szCs w:val="28"/>
          <w:lang w:val="fr-FR"/>
        </w:rPr>
        <w:t xml:space="preserve">n et la </w:t>
      </w:r>
      <w:r w:rsidR="00BD0D34" w:rsidRPr="00F63E5D">
        <w:rPr>
          <w:rFonts w:ascii="Times New Roman" w:hAnsi="Times New Roman"/>
          <w:sz w:val="28"/>
          <w:szCs w:val="28"/>
          <w:lang w:val="fr-FR"/>
        </w:rPr>
        <w:t>maladie</w:t>
      </w:r>
    </w:p>
    <w:p w14:paraId="6E96776A" w14:textId="77777777" w:rsidR="00F63E5D" w:rsidRDefault="00592009" w:rsidP="00F63E5D">
      <w:pPr>
        <w:pStyle w:val="Paragraphedeliste"/>
        <w:numPr>
          <w:ilvl w:val="2"/>
          <w:numId w:val="30"/>
        </w:numPr>
        <w:rPr>
          <w:rFonts w:ascii="Times New Roman" w:hAnsi="Times New Roman" w:hint="eastAsia"/>
          <w:sz w:val="28"/>
          <w:szCs w:val="28"/>
          <w:lang w:val="fr-FR"/>
        </w:rPr>
      </w:pPr>
      <w:r w:rsidRPr="00F63E5D">
        <w:rPr>
          <w:rFonts w:ascii="Times New Roman" w:hAnsi="Times New Roman"/>
          <w:sz w:val="28"/>
          <w:szCs w:val="28"/>
          <w:lang w:val="fr-FR"/>
        </w:rPr>
        <w:t>Interprétation qualitative de l'or</w:t>
      </w:r>
    </w:p>
    <w:p w14:paraId="1D6FFDDE" w14:textId="77777777" w:rsidR="00F63E5D" w:rsidRDefault="00F63E5D" w:rsidP="00F63E5D">
      <w:pPr>
        <w:pStyle w:val="Paragraphedeliste"/>
        <w:numPr>
          <w:ilvl w:val="3"/>
          <w:numId w:val="30"/>
        </w:numPr>
        <w:rPr>
          <w:rFonts w:ascii="Times New Roman" w:hAnsi="Times New Roman" w:hint="eastAsia"/>
          <w:sz w:val="28"/>
          <w:szCs w:val="28"/>
          <w:lang w:val="fr-FR"/>
        </w:rPr>
      </w:pPr>
      <w:r>
        <w:rPr>
          <w:rFonts w:ascii="Times New Roman" w:hAnsi="Times New Roman"/>
          <w:sz w:val="28"/>
          <w:szCs w:val="28"/>
          <w:lang w:val="fr-FR"/>
        </w:rPr>
        <w:t>OR</w:t>
      </w:r>
      <w:r w:rsidR="00592009" w:rsidRPr="00F63E5D">
        <w:rPr>
          <w:rFonts w:ascii="Times New Roman" w:hAnsi="Times New Roman"/>
          <w:sz w:val="28"/>
          <w:szCs w:val="28"/>
          <w:lang w:val="fr-FR"/>
        </w:rPr>
        <w:t xml:space="preserve"> &gt;</w:t>
      </w:r>
      <w:r w:rsidR="005259B8" w:rsidRPr="00F63E5D">
        <w:rPr>
          <w:rFonts w:ascii="Times New Roman" w:hAnsi="Times New Roman"/>
          <w:sz w:val="28"/>
          <w:szCs w:val="28"/>
          <w:lang w:val="fr-FR"/>
        </w:rPr>
        <w:t xml:space="preserve"> 1, le facteur d'</w:t>
      </w:r>
      <w:r w:rsidR="00BD0D34" w:rsidRPr="00F63E5D">
        <w:rPr>
          <w:rFonts w:ascii="Times New Roman" w:hAnsi="Times New Roman"/>
          <w:sz w:val="28"/>
          <w:szCs w:val="28"/>
          <w:lang w:val="fr-FR"/>
        </w:rPr>
        <w:t>exposition</w:t>
      </w:r>
      <w:r w:rsidR="005259B8" w:rsidRPr="00F63E5D">
        <w:rPr>
          <w:rFonts w:ascii="Times New Roman" w:hAnsi="Times New Roman"/>
          <w:sz w:val="28"/>
          <w:szCs w:val="28"/>
          <w:lang w:val="fr-FR"/>
        </w:rPr>
        <w:t xml:space="preserve"> est </w:t>
      </w:r>
      <w:r w:rsidR="00BD0D34" w:rsidRPr="00F63E5D">
        <w:rPr>
          <w:rFonts w:ascii="Times New Roman" w:hAnsi="Times New Roman"/>
          <w:sz w:val="28"/>
          <w:szCs w:val="28"/>
          <w:lang w:val="fr-FR"/>
        </w:rPr>
        <w:t>associé</w:t>
      </w:r>
      <w:r w:rsidR="005259B8" w:rsidRPr="00F63E5D">
        <w:rPr>
          <w:rFonts w:ascii="Times New Roman" w:hAnsi="Times New Roman"/>
          <w:sz w:val="28"/>
          <w:szCs w:val="28"/>
          <w:lang w:val="fr-FR"/>
        </w:rPr>
        <w:t xml:space="preserve"> au </w:t>
      </w:r>
      <w:r w:rsidR="00BD0D34" w:rsidRPr="00F63E5D">
        <w:rPr>
          <w:rFonts w:ascii="Times New Roman" w:hAnsi="Times New Roman"/>
          <w:sz w:val="28"/>
          <w:szCs w:val="28"/>
          <w:lang w:val="fr-FR"/>
        </w:rPr>
        <w:t>développement</w:t>
      </w:r>
      <w:r w:rsidR="005259B8" w:rsidRPr="00F63E5D">
        <w:rPr>
          <w:rFonts w:ascii="Times New Roman" w:hAnsi="Times New Roman"/>
          <w:sz w:val="28"/>
          <w:szCs w:val="28"/>
          <w:lang w:val="fr-FR"/>
        </w:rPr>
        <w:t xml:space="preserve"> de la </w:t>
      </w:r>
      <w:r w:rsidR="00BD0D34" w:rsidRPr="00F63E5D">
        <w:rPr>
          <w:rFonts w:ascii="Times New Roman" w:hAnsi="Times New Roman"/>
          <w:sz w:val="28"/>
          <w:szCs w:val="28"/>
          <w:lang w:val="fr-FR"/>
        </w:rPr>
        <w:t>maladie</w:t>
      </w:r>
    </w:p>
    <w:p w14:paraId="6C6AF7E6" w14:textId="77777777" w:rsidR="00F63E5D" w:rsidRDefault="00592009" w:rsidP="00F63E5D">
      <w:pPr>
        <w:pStyle w:val="Paragraphedeliste"/>
        <w:numPr>
          <w:ilvl w:val="3"/>
          <w:numId w:val="30"/>
        </w:numPr>
        <w:rPr>
          <w:rFonts w:ascii="Times New Roman" w:hAnsi="Times New Roman" w:hint="eastAsia"/>
          <w:sz w:val="28"/>
          <w:szCs w:val="28"/>
          <w:lang w:val="fr-FR"/>
        </w:rPr>
      </w:pPr>
      <w:r w:rsidRPr="00F63E5D">
        <w:rPr>
          <w:rFonts w:ascii="Times New Roman" w:hAnsi="Times New Roman"/>
          <w:sz w:val="28"/>
          <w:szCs w:val="28"/>
          <w:lang w:val="fr-FR"/>
        </w:rPr>
        <w:t>O</w:t>
      </w:r>
      <w:r w:rsidR="00F63E5D" w:rsidRPr="00F63E5D">
        <w:rPr>
          <w:rFonts w:ascii="Times New Roman" w:hAnsi="Times New Roman"/>
          <w:sz w:val="28"/>
          <w:szCs w:val="28"/>
          <w:lang w:val="fr-FR"/>
        </w:rPr>
        <w:t>R</w:t>
      </w:r>
      <w:r w:rsidRPr="00F63E5D">
        <w:rPr>
          <w:rFonts w:ascii="Times New Roman" w:hAnsi="Times New Roman"/>
          <w:sz w:val="28"/>
          <w:szCs w:val="28"/>
          <w:lang w:val="fr-FR"/>
        </w:rPr>
        <w:t xml:space="preserve"> &lt;</w:t>
      </w:r>
      <w:r w:rsidR="005259B8" w:rsidRPr="00F63E5D">
        <w:rPr>
          <w:rFonts w:ascii="Times New Roman" w:hAnsi="Times New Roman"/>
          <w:sz w:val="28"/>
          <w:szCs w:val="28"/>
          <w:lang w:val="fr-FR"/>
        </w:rPr>
        <w:t xml:space="preserve"> 1, le facteur d'</w:t>
      </w:r>
      <w:r w:rsidR="00BD0D34" w:rsidRPr="00F63E5D">
        <w:rPr>
          <w:rFonts w:ascii="Times New Roman" w:hAnsi="Times New Roman"/>
          <w:sz w:val="28"/>
          <w:szCs w:val="28"/>
          <w:lang w:val="fr-FR"/>
        </w:rPr>
        <w:t>exposition est un facteur de protection</w:t>
      </w:r>
      <w:r w:rsidR="005259B8" w:rsidRPr="00F63E5D">
        <w:rPr>
          <w:rFonts w:ascii="Times New Roman" w:hAnsi="Times New Roman"/>
          <w:sz w:val="28"/>
          <w:szCs w:val="28"/>
          <w:lang w:val="fr-FR"/>
        </w:rPr>
        <w:t xml:space="preserve"> </w:t>
      </w:r>
      <w:r w:rsidR="00BD0D34" w:rsidRPr="00F63E5D">
        <w:rPr>
          <w:rFonts w:ascii="Times New Roman" w:hAnsi="Times New Roman"/>
          <w:sz w:val="28"/>
          <w:szCs w:val="28"/>
          <w:lang w:val="fr-FR"/>
        </w:rPr>
        <w:t>contre</w:t>
      </w:r>
      <w:r w:rsidR="005259B8" w:rsidRPr="00F63E5D">
        <w:rPr>
          <w:rFonts w:ascii="Times New Roman" w:hAnsi="Times New Roman"/>
          <w:sz w:val="28"/>
          <w:szCs w:val="28"/>
          <w:lang w:val="fr-FR"/>
        </w:rPr>
        <w:t xml:space="preserve"> la </w:t>
      </w:r>
      <w:r w:rsidR="00BD0D34" w:rsidRPr="00F63E5D">
        <w:rPr>
          <w:rFonts w:ascii="Times New Roman" w:hAnsi="Times New Roman"/>
          <w:sz w:val="28"/>
          <w:szCs w:val="28"/>
          <w:lang w:val="fr-FR"/>
        </w:rPr>
        <w:t>maladie</w:t>
      </w:r>
    </w:p>
    <w:p w14:paraId="5EB532FB" w14:textId="77777777" w:rsidR="00F63E5D" w:rsidRDefault="00F63E5D" w:rsidP="00592009">
      <w:pPr>
        <w:pStyle w:val="Paragraphedeliste"/>
        <w:numPr>
          <w:ilvl w:val="3"/>
          <w:numId w:val="30"/>
        </w:numPr>
        <w:rPr>
          <w:rFonts w:ascii="Times New Roman" w:hAnsi="Times New Roman" w:hint="eastAsia"/>
          <w:sz w:val="28"/>
          <w:szCs w:val="28"/>
          <w:lang w:val="fr-FR"/>
        </w:rPr>
      </w:pPr>
      <w:r>
        <w:rPr>
          <w:rFonts w:ascii="Times New Roman" w:hAnsi="Times New Roman"/>
          <w:sz w:val="28"/>
          <w:szCs w:val="28"/>
          <w:lang w:val="fr-FR"/>
        </w:rPr>
        <w:t>OR</w:t>
      </w:r>
      <w:r w:rsidR="00592009" w:rsidRPr="00F63E5D">
        <w:rPr>
          <w:rFonts w:ascii="Times New Roman" w:hAnsi="Times New Roman"/>
          <w:sz w:val="28"/>
          <w:szCs w:val="28"/>
          <w:lang w:val="fr-FR"/>
        </w:rPr>
        <w:t xml:space="preserve"> =</w:t>
      </w:r>
      <w:r w:rsidR="005259B8" w:rsidRPr="00F63E5D">
        <w:rPr>
          <w:rFonts w:ascii="Times New Roman" w:hAnsi="Times New Roman"/>
          <w:sz w:val="28"/>
          <w:szCs w:val="28"/>
          <w:lang w:val="fr-FR"/>
        </w:rPr>
        <w:t xml:space="preserve"> 1, absence d'</w:t>
      </w:r>
      <w:r w:rsidR="00BD0D34" w:rsidRPr="00F63E5D">
        <w:rPr>
          <w:rFonts w:ascii="Times New Roman" w:hAnsi="Times New Roman"/>
          <w:sz w:val="28"/>
          <w:szCs w:val="28"/>
          <w:lang w:val="fr-FR"/>
        </w:rPr>
        <w:t>association</w:t>
      </w:r>
    </w:p>
    <w:p w14:paraId="6871ADE8" w14:textId="77777777" w:rsidR="0088748E" w:rsidRDefault="00592009" w:rsidP="00F63E5D">
      <w:pPr>
        <w:pStyle w:val="Paragraphedeliste"/>
        <w:numPr>
          <w:ilvl w:val="2"/>
          <w:numId w:val="30"/>
        </w:numPr>
        <w:rPr>
          <w:rFonts w:ascii="Times New Roman" w:hAnsi="Times New Roman" w:hint="eastAsia"/>
          <w:sz w:val="28"/>
          <w:szCs w:val="28"/>
          <w:lang w:val="fr-FR"/>
        </w:rPr>
      </w:pPr>
      <w:r w:rsidRPr="00F63E5D">
        <w:rPr>
          <w:rFonts w:ascii="Times New Roman" w:hAnsi="Times New Roman"/>
          <w:sz w:val="28"/>
          <w:szCs w:val="28"/>
          <w:lang w:val="fr-FR"/>
        </w:rPr>
        <w:lastRenderedPageBreak/>
        <w:t>Pas d'interprétation quantitative de l'or</w:t>
      </w:r>
    </w:p>
    <w:p w14:paraId="6C299E9B" w14:textId="77777777" w:rsidR="00F63E5D" w:rsidRDefault="00F63E5D" w:rsidP="00F63E5D">
      <w:pPr>
        <w:rPr>
          <w:rFonts w:ascii="Times New Roman" w:hAnsi="Times New Roman" w:hint="eastAsia"/>
          <w:sz w:val="28"/>
          <w:szCs w:val="28"/>
          <w:lang w:val="fr-FR"/>
        </w:rPr>
      </w:pPr>
    </w:p>
    <w:p w14:paraId="13B68DC8" w14:textId="77777777" w:rsidR="00F63E5D" w:rsidRPr="00F63E5D" w:rsidRDefault="00F63E5D" w:rsidP="00F63E5D">
      <w:pPr>
        <w:rPr>
          <w:rFonts w:ascii="Times New Roman" w:hAnsi="Times New Roman" w:hint="eastAsia"/>
          <w:sz w:val="28"/>
          <w:szCs w:val="28"/>
          <w:lang w:val="fr-FR"/>
        </w:rPr>
      </w:pPr>
      <w:r w:rsidRPr="00F63E5D">
        <w:rPr>
          <w:rFonts w:ascii="Times New Roman" w:hAnsi="Times New Roman"/>
          <w:noProof/>
          <w:sz w:val="28"/>
          <w:szCs w:val="28"/>
          <w:lang w:val="fr-FR"/>
        </w:rPr>
        <w:drawing>
          <wp:inline distT="0" distB="0" distL="0" distR="0" wp14:anchorId="463DC47E" wp14:editId="4AA7E3A0">
            <wp:extent cx="5277587" cy="1228896"/>
            <wp:effectExtent l="0" t="0" r="0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9F3AB" w14:textId="77777777" w:rsidR="00F63E5D" w:rsidRDefault="00BD0D34" w:rsidP="00592009">
      <w:pPr>
        <w:pStyle w:val="Paragraphedeliste"/>
        <w:numPr>
          <w:ilvl w:val="0"/>
          <w:numId w:val="31"/>
        </w:numPr>
        <w:rPr>
          <w:rFonts w:ascii="Times New Roman" w:hAnsi="Times New Roman" w:hint="eastAsia"/>
          <w:sz w:val="28"/>
          <w:szCs w:val="28"/>
          <w:lang w:val="fr-FR"/>
        </w:rPr>
      </w:pPr>
      <w:r w:rsidRPr="00F63E5D">
        <w:rPr>
          <w:rFonts w:ascii="Times New Roman" w:hAnsi="Times New Roman"/>
          <w:sz w:val="28"/>
          <w:szCs w:val="28"/>
          <w:lang w:val="fr-FR"/>
        </w:rPr>
        <w:t>Indications</w:t>
      </w:r>
      <w:r w:rsidR="005259B8" w:rsidRPr="00F63E5D">
        <w:rPr>
          <w:rFonts w:ascii="Times New Roman" w:hAnsi="Times New Roman"/>
          <w:sz w:val="28"/>
          <w:szCs w:val="28"/>
          <w:lang w:val="fr-FR"/>
        </w:rPr>
        <w:t>:</w:t>
      </w:r>
    </w:p>
    <w:p w14:paraId="44B5C1EF" w14:textId="77777777" w:rsidR="00F63E5D" w:rsidRDefault="00592009" w:rsidP="00592009">
      <w:pPr>
        <w:pStyle w:val="Paragraphedeliste"/>
        <w:numPr>
          <w:ilvl w:val="2"/>
          <w:numId w:val="31"/>
        </w:numPr>
        <w:rPr>
          <w:rFonts w:ascii="Times New Roman" w:hAnsi="Times New Roman" w:hint="eastAsia"/>
          <w:sz w:val="28"/>
          <w:szCs w:val="28"/>
          <w:lang w:val="fr-FR"/>
        </w:rPr>
      </w:pPr>
      <w:r w:rsidRPr="00F63E5D">
        <w:rPr>
          <w:rFonts w:ascii="Times New Roman" w:hAnsi="Times New Roman"/>
          <w:sz w:val="28"/>
          <w:szCs w:val="28"/>
          <w:lang w:val="fr-FR"/>
        </w:rPr>
        <w:t>Maladie</w:t>
      </w:r>
      <w:r w:rsidR="005259B8" w:rsidRPr="00F63E5D">
        <w:rPr>
          <w:rFonts w:ascii="Times New Roman" w:hAnsi="Times New Roman"/>
          <w:sz w:val="28"/>
          <w:szCs w:val="28"/>
          <w:lang w:val="fr-FR"/>
        </w:rPr>
        <w:t xml:space="preserve"> rare mais plusieurs facteurs d'</w:t>
      </w:r>
      <w:r w:rsidR="00BD0D34" w:rsidRPr="00F63E5D">
        <w:rPr>
          <w:rFonts w:ascii="Times New Roman" w:hAnsi="Times New Roman"/>
          <w:sz w:val="28"/>
          <w:szCs w:val="28"/>
          <w:lang w:val="fr-FR"/>
        </w:rPr>
        <w:t>exposition</w:t>
      </w:r>
    </w:p>
    <w:p w14:paraId="0BDDCD5C" w14:textId="77777777" w:rsidR="00F63E5D" w:rsidRDefault="00592009" w:rsidP="00592009">
      <w:pPr>
        <w:pStyle w:val="Paragraphedeliste"/>
        <w:numPr>
          <w:ilvl w:val="2"/>
          <w:numId w:val="31"/>
        </w:numPr>
        <w:rPr>
          <w:rFonts w:ascii="Times New Roman" w:hAnsi="Times New Roman" w:hint="eastAsia"/>
          <w:sz w:val="28"/>
          <w:szCs w:val="28"/>
          <w:lang w:val="fr-FR"/>
        </w:rPr>
      </w:pPr>
      <w:r w:rsidRPr="00F63E5D">
        <w:rPr>
          <w:rFonts w:ascii="Times New Roman" w:hAnsi="Times New Roman"/>
          <w:sz w:val="28"/>
          <w:szCs w:val="28"/>
          <w:lang w:val="fr-FR"/>
        </w:rPr>
        <w:t>Besoin</w:t>
      </w:r>
      <w:r w:rsidR="005259B8" w:rsidRPr="00F63E5D">
        <w:rPr>
          <w:rFonts w:ascii="Times New Roman" w:hAnsi="Times New Roman"/>
          <w:sz w:val="28"/>
          <w:szCs w:val="28"/>
          <w:lang w:val="fr-FR"/>
        </w:rPr>
        <w:t xml:space="preserve"> rapide des </w:t>
      </w:r>
      <w:r w:rsidR="00BD0D34" w:rsidRPr="00F63E5D">
        <w:rPr>
          <w:rFonts w:ascii="Times New Roman" w:hAnsi="Times New Roman"/>
          <w:sz w:val="28"/>
          <w:szCs w:val="28"/>
          <w:lang w:val="fr-FR"/>
        </w:rPr>
        <w:t>résultats</w:t>
      </w:r>
      <w:r w:rsidR="005259B8" w:rsidRPr="00F63E5D">
        <w:rPr>
          <w:rFonts w:ascii="Times New Roman" w:hAnsi="Times New Roman"/>
          <w:sz w:val="28"/>
          <w:szCs w:val="28"/>
          <w:lang w:val="fr-FR"/>
        </w:rPr>
        <w:t xml:space="preserve">: </w:t>
      </w:r>
      <w:r w:rsidR="00BD0D34" w:rsidRPr="00F63E5D">
        <w:rPr>
          <w:rFonts w:ascii="Times New Roman" w:hAnsi="Times New Roman"/>
          <w:sz w:val="28"/>
          <w:szCs w:val="28"/>
          <w:lang w:val="fr-FR"/>
        </w:rPr>
        <w:t>investigation</w:t>
      </w:r>
      <w:r w:rsidR="005259B8" w:rsidRPr="00F63E5D">
        <w:rPr>
          <w:rFonts w:ascii="Times New Roman" w:hAnsi="Times New Roman"/>
          <w:sz w:val="28"/>
          <w:szCs w:val="28"/>
          <w:lang w:val="fr-FR"/>
        </w:rPr>
        <w:t xml:space="preserve"> d'épidémie</w:t>
      </w:r>
    </w:p>
    <w:p w14:paraId="571C0C9A" w14:textId="77777777" w:rsidR="00F63E5D" w:rsidRDefault="00BD0D34" w:rsidP="00592009">
      <w:pPr>
        <w:pStyle w:val="Paragraphedeliste"/>
        <w:numPr>
          <w:ilvl w:val="1"/>
          <w:numId w:val="31"/>
        </w:numPr>
        <w:rPr>
          <w:rFonts w:ascii="Times New Roman" w:hAnsi="Times New Roman" w:hint="eastAsia"/>
          <w:sz w:val="28"/>
          <w:szCs w:val="28"/>
          <w:lang w:val="fr-FR"/>
        </w:rPr>
      </w:pPr>
      <w:r w:rsidRPr="00F63E5D">
        <w:rPr>
          <w:rFonts w:ascii="Times New Roman" w:hAnsi="Times New Roman"/>
          <w:sz w:val="28"/>
          <w:szCs w:val="28"/>
          <w:lang w:val="fr-FR"/>
        </w:rPr>
        <w:t>Inconvénients</w:t>
      </w:r>
    </w:p>
    <w:p w14:paraId="6A1C430A" w14:textId="77777777" w:rsidR="00F63E5D" w:rsidRDefault="00592009" w:rsidP="00592009">
      <w:pPr>
        <w:pStyle w:val="Paragraphedeliste"/>
        <w:numPr>
          <w:ilvl w:val="2"/>
          <w:numId w:val="31"/>
        </w:numPr>
        <w:rPr>
          <w:rFonts w:ascii="Times New Roman" w:hAnsi="Times New Roman" w:hint="eastAsia"/>
          <w:sz w:val="28"/>
          <w:szCs w:val="28"/>
          <w:lang w:val="fr-FR"/>
        </w:rPr>
      </w:pPr>
      <w:r w:rsidRPr="00F63E5D">
        <w:rPr>
          <w:rFonts w:ascii="Times New Roman" w:hAnsi="Times New Roman"/>
          <w:sz w:val="28"/>
          <w:szCs w:val="28"/>
          <w:lang w:val="fr-FR"/>
        </w:rPr>
        <w:t>Obtention</w:t>
      </w:r>
      <w:r w:rsidR="005259B8" w:rsidRPr="00F63E5D">
        <w:rPr>
          <w:rFonts w:ascii="Times New Roman" w:hAnsi="Times New Roman"/>
          <w:sz w:val="28"/>
          <w:szCs w:val="28"/>
          <w:lang w:val="fr-FR"/>
        </w:rPr>
        <w:t xml:space="preserve"> impossible de la valeur réelle du risque</w:t>
      </w:r>
    </w:p>
    <w:p w14:paraId="5944C154" w14:textId="77777777" w:rsidR="0088748E" w:rsidRPr="00F63E5D" w:rsidRDefault="00592009" w:rsidP="00592009">
      <w:pPr>
        <w:pStyle w:val="Paragraphedeliste"/>
        <w:numPr>
          <w:ilvl w:val="2"/>
          <w:numId w:val="31"/>
        </w:numPr>
        <w:rPr>
          <w:rFonts w:ascii="Times New Roman" w:hAnsi="Times New Roman" w:hint="eastAsia"/>
          <w:sz w:val="28"/>
          <w:szCs w:val="28"/>
          <w:lang w:val="fr-FR"/>
        </w:rPr>
      </w:pPr>
      <w:r w:rsidRPr="00F63E5D">
        <w:rPr>
          <w:rFonts w:ascii="Times New Roman" w:hAnsi="Times New Roman"/>
          <w:sz w:val="28"/>
          <w:szCs w:val="28"/>
          <w:lang w:val="fr-FR"/>
        </w:rPr>
        <w:t xml:space="preserve">Difficulté d'établir un lien temporel entre cause et </w:t>
      </w:r>
      <w:r w:rsidR="00BD0D34" w:rsidRPr="00F63E5D">
        <w:rPr>
          <w:rFonts w:ascii="Times New Roman" w:hAnsi="Times New Roman"/>
          <w:sz w:val="28"/>
          <w:szCs w:val="28"/>
          <w:lang w:val="fr-FR"/>
        </w:rPr>
        <w:t>effet</w:t>
      </w:r>
    </w:p>
    <w:p w14:paraId="3DB9A688" w14:textId="77777777" w:rsidR="00F63E5D" w:rsidRDefault="00F63E5D" w:rsidP="00592009">
      <w:pPr>
        <w:rPr>
          <w:rFonts w:ascii="Times New Roman" w:hAnsi="Times New Roman" w:hint="eastAsia"/>
          <w:sz w:val="28"/>
          <w:szCs w:val="28"/>
          <w:lang w:val="fr-FR"/>
        </w:rPr>
      </w:pPr>
    </w:p>
    <w:p w14:paraId="16368248" w14:textId="77777777" w:rsidR="0088748E" w:rsidRPr="00592009" w:rsidRDefault="00F63E5D" w:rsidP="008D64DC">
      <w:pPr>
        <w:pStyle w:val="Titre1"/>
        <w:rPr>
          <w:rFonts w:hint="eastAsia"/>
          <w:lang w:val="fr-FR"/>
        </w:rPr>
      </w:pPr>
      <w:r w:rsidRPr="00F63E5D">
        <w:rPr>
          <w:lang w:val="fr-FR"/>
        </w:rPr>
        <w:t>CONCLUSION</w:t>
      </w:r>
      <w:r w:rsidRPr="00592009">
        <w:rPr>
          <w:lang w:val="fr-FR"/>
        </w:rPr>
        <w:t> </w:t>
      </w:r>
      <w:r w:rsidR="00BD0D34" w:rsidRPr="00592009">
        <w:rPr>
          <w:lang w:val="fr-FR"/>
        </w:rPr>
        <w:t>:</w:t>
      </w:r>
    </w:p>
    <w:p w14:paraId="4430B396" w14:textId="77777777" w:rsidR="005259B8" w:rsidRPr="00F63E5D" w:rsidRDefault="005259B8" w:rsidP="00F63E5D">
      <w:pPr>
        <w:pStyle w:val="Paragraphedeliste"/>
        <w:numPr>
          <w:ilvl w:val="0"/>
          <w:numId w:val="32"/>
        </w:numPr>
        <w:rPr>
          <w:rFonts w:ascii="Times New Roman" w:hAnsi="Times New Roman" w:hint="eastAsia"/>
          <w:sz w:val="28"/>
          <w:szCs w:val="28"/>
          <w:lang w:val="fr-FR"/>
        </w:rPr>
      </w:pPr>
      <w:r w:rsidRPr="00F63E5D">
        <w:rPr>
          <w:rFonts w:ascii="Times New Roman" w:hAnsi="Times New Roman"/>
          <w:sz w:val="28"/>
          <w:szCs w:val="28"/>
          <w:lang w:val="fr-FR"/>
        </w:rPr>
        <w:t>Etude de cohorte</w:t>
      </w:r>
    </w:p>
    <w:p w14:paraId="1B665A82" w14:textId="77777777" w:rsidR="005259B8" w:rsidRPr="00F63E5D" w:rsidRDefault="005259B8" w:rsidP="00F63E5D">
      <w:pPr>
        <w:pStyle w:val="Paragraphedeliste"/>
        <w:numPr>
          <w:ilvl w:val="1"/>
          <w:numId w:val="32"/>
        </w:numPr>
        <w:rPr>
          <w:rFonts w:ascii="Times New Roman" w:hAnsi="Times New Roman" w:hint="eastAsia"/>
          <w:sz w:val="28"/>
          <w:szCs w:val="28"/>
          <w:lang w:val="fr-FR"/>
        </w:rPr>
      </w:pPr>
      <w:r w:rsidRPr="00F63E5D">
        <w:rPr>
          <w:rFonts w:ascii="Times New Roman" w:hAnsi="Times New Roman"/>
          <w:sz w:val="28"/>
          <w:szCs w:val="28"/>
          <w:lang w:val="fr-FR"/>
        </w:rPr>
        <w:t>Suivi longitudinal des sujets</w:t>
      </w:r>
    </w:p>
    <w:p w14:paraId="40AAFEF9" w14:textId="77777777" w:rsidR="005259B8" w:rsidRPr="00F63E5D" w:rsidRDefault="005259B8" w:rsidP="00F63E5D">
      <w:pPr>
        <w:pStyle w:val="Paragraphedeliste"/>
        <w:numPr>
          <w:ilvl w:val="1"/>
          <w:numId w:val="32"/>
        </w:numPr>
        <w:rPr>
          <w:rFonts w:ascii="Times New Roman" w:hAnsi="Times New Roman" w:hint="eastAsia"/>
          <w:sz w:val="28"/>
          <w:szCs w:val="28"/>
          <w:lang w:val="fr-FR"/>
        </w:rPr>
      </w:pPr>
      <w:r w:rsidRPr="00F63E5D">
        <w:rPr>
          <w:rFonts w:ascii="Times New Roman" w:hAnsi="Times New Roman"/>
          <w:sz w:val="28"/>
          <w:szCs w:val="28"/>
          <w:lang w:val="fr-FR"/>
        </w:rPr>
        <w:t>Mesure et comparaison de la fréquence de la maladie chez les exposés et les non exposés</w:t>
      </w:r>
    </w:p>
    <w:p w14:paraId="7B0476D0" w14:textId="77777777" w:rsidR="005259B8" w:rsidRPr="00F63E5D" w:rsidRDefault="00F63E5D" w:rsidP="00F63E5D">
      <w:pPr>
        <w:pStyle w:val="Paragraphedeliste"/>
        <w:numPr>
          <w:ilvl w:val="1"/>
          <w:numId w:val="32"/>
        </w:numPr>
        <w:rPr>
          <w:rFonts w:ascii="Times New Roman" w:hAnsi="Times New Roman" w:hint="eastAsia"/>
          <w:sz w:val="28"/>
          <w:szCs w:val="28"/>
          <w:lang w:val="fr-FR"/>
        </w:rPr>
      </w:pPr>
      <w:r>
        <w:rPr>
          <w:rFonts w:ascii="Times New Roman" w:hAnsi="Times New Roman"/>
          <w:sz w:val="28"/>
          <w:szCs w:val="28"/>
          <w:lang w:val="fr-FR"/>
        </w:rPr>
        <w:t>RR</w:t>
      </w:r>
      <w:r w:rsidR="00592009" w:rsidRPr="00F63E5D">
        <w:rPr>
          <w:rFonts w:ascii="Times New Roman" w:hAnsi="Times New Roman"/>
          <w:sz w:val="28"/>
          <w:szCs w:val="28"/>
          <w:lang w:val="fr-FR"/>
        </w:rPr>
        <w:t xml:space="preserve"> = mesures d’association</w:t>
      </w:r>
    </w:p>
    <w:p w14:paraId="754EFA07" w14:textId="77777777" w:rsidR="005259B8" w:rsidRPr="00F63E5D" w:rsidRDefault="005259B8" w:rsidP="00F63E5D">
      <w:pPr>
        <w:pStyle w:val="Paragraphedeliste"/>
        <w:numPr>
          <w:ilvl w:val="0"/>
          <w:numId w:val="32"/>
        </w:numPr>
        <w:rPr>
          <w:rFonts w:ascii="Times New Roman" w:hAnsi="Times New Roman" w:hint="eastAsia"/>
          <w:sz w:val="28"/>
          <w:szCs w:val="28"/>
          <w:lang w:val="fr-FR"/>
        </w:rPr>
      </w:pPr>
      <w:r w:rsidRPr="00F63E5D">
        <w:rPr>
          <w:rFonts w:ascii="Times New Roman" w:hAnsi="Times New Roman"/>
          <w:sz w:val="28"/>
          <w:szCs w:val="28"/>
          <w:lang w:val="fr-FR"/>
        </w:rPr>
        <w:t>Etudes cas-témoins :</w:t>
      </w:r>
    </w:p>
    <w:p w14:paraId="71DAD11B" w14:textId="77777777" w:rsidR="005259B8" w:rsidRPr="00F63E5D" w:rsidRDefault="005259B8" w:rsidP="00F63E5D">
      <w:pPr>
        <w:pStyle w:val="Paragraphedeliste"/>
        <w:numPr>
          <w:ilvl w:val="1"/>
          <w:numId w:val="32"/>
        </w:numPr>
        <w:rPr>
          <w:rFonts w:ascii="Times New Roman" w:hAnsi="Times New Roman" w:hint="eastAsia"/>
          <w:sz w:val="28"/>
          <w:szCs w:val="28"/>
          <w:lang w:val="fr-FR"/>
        </w:rPr>
      </w:pPr>
      <w:r w:rsidRPr="00F63E5D">
        <w:rPr>
          <w:rFonts w:ascii="Times New Roman" w:hAnsi="Times New Roman"/>
          <w:sz w:val="28"/>
          <w:szCs w:val="28"/>
          <w:lang w:val="fr-FR"/>
        </w:rPr>
        <w:t>Recrutement des cas et des témoins</w:t>
      </w:r>
    </w:p>
    <w:p w14:paraId="7294EEAB" w14:textId="77777777" w:rsidR="005259B8" w:rsidRPr="00F63E5D" w:rsidRDefault="005259B8" w:rsidP="00F63E5D">
      <w:pPr>
        <w:pStyle w:val="Paragraphedeliste"/>
        <w:numPr>
          <w:ilvl w:val="1"/>
          <w:numId w:val="32"/>
        </w:numPr>
        <w:rPr>
          <w:rFonts w:ascii="Times New Roman" w:hAnsi="Times New Roman" w:hint="eastAsia"/>
          <w:sz w:val="28"/>
          <w:szCs w:val="28"/>
          <w:lang w:val="fr-FR"/>
        </w:rPr>
      </w:pPr>
      <w:r w:rsidRPr="00F63E5D">
        <w:rPr>
          <w:rFonts w:ascii="Times New Roman" w:hAnsi="Times New Roman"/>
          <w:sz w:val="28"/>
          <w:szCs w:val="28"/>
          <w:lang w:val="fr-FR"/>
        </w:rPr>
        <w:t>Mesure et comparaison de la fréquence de l’exposition chez les cas et chez les témoins</w:t>
      </w:r>
    </w:p>
    <w:p w14:paraId="56950BAF" w14:textId="77777777" w:rsidR="005259B8" w:rsidRPr="00F63E5D" w:rsidRDefault="00F63E5D" w:rsidP="00F63E5D">
      <w:pPr>
        <w:pStyle w:val="Paragraphedeliste"/>
        <w:numPr>
          <w:ilvl w:val="1"/>
          <w:numId w:val="32"/>
        </w:numPr>
        <w:rPr>
          <w:rFonts w:ascii="Times New Roman" w:hAnsi="Times New Roman" w:hint="eastAsia"/>
          <w:sz w:val="28"/>
          <w:szCs w:val="28"/>
          <w:lang w:val="fr-FR"/>
        </w:rPr>
      </w:pPr>
      <w:r>
        <w:rPr>
          <w:rFonts w:ascii="Times New Roman" w:hAnsi="Times New Roman"/>
          <w:sz w:val="28"/>
          <w:szCs w:val="28"/>
          <w:lang w:val="fr-FR"/>
        </w:rPr>
        <w:t>OR</w:t>
      </w:r>
      <w:r w:rsidR="00592009" w:rsidRPr="00F63E5D">
        <w:rPr>
          <w:rFonts w:ascii="Times New Roman" w:hAnsi="Times New Roman"/>
          <w:sz w:val="28"/>
          <w:szCs w:val="28"/>
          <w:lang w:val="fr-FR"/>
        </w:rPr>
        <w:t xml:space="preserve"> = mesure d’association</w:t>
      </w:r>
    </w:p>
    <w:sectPr w:rsidR="005259B8" w:rsidRPr="00F63E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00000C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000000D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000000E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6F76291"/>
    <w:multiLevelType w:val="hybridMultilevel"/>
    <w:tmpl w:val="443AB5A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092B79C4"/>
    <w:multiLevelType w:val="hybridMultilevel"/>
    <w:tmpl w:val="CA3A8D8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AB72E6C"/>
    <w:multiLevelType w:val="hybridMultilevel"/>
    <w:tmpl w:val="341A4CD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BBE2CE7"/>
    <w:multiLevelType w:val="hybridMultilevel"/>
    <w:tmpl w:val="8E362D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0985CBB"/>
    <w:multiLevelType w:val="hybridMultilevel"/>
    <w:tmpl w:val="8DFEDA2E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4D903EC"/>
    <w:multiLevelType w:val="hybridMultilevel"/>
    <w:tmpl w:val="0D6C2558"/>
    <w:lvl w:ilvl="0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C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185C25AF"/>
    <w:multiLevelType w:val="hybridMultilevel"/>
    <w:tmpl w:val="C3288516"/>
    <w:lvl w:ilvl="0" w:tplc="040C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19062EF2"/>
    <w:multiLevelType w:val="hybridMultilevel"/>
    <w:tmpl w:val="574A4594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010487A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58644A9"/>
    <w:multiLevelType w:val="hybridMultilevel"/>
    <w:tmpl w:val="A7980D0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46E1DDD"/>
    <w:multiLevelType w:val="hybridMultilevel"/>
    <w:tmpl w:val="A5DC94D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DB764BC"/>
    <w:multiLevelType w:val="hybridMultilevel"/>
    <w:tmpl w:val="9E62B1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6D6FB8"/>
    <w:multiLevelType w:val="hybridMultilevel"/>
    <w:tmpl w:val="635EA6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7F7D64"/>
    <w:multiLevelType w:val="hybridMultilevel"/>
    <w:tmpl w:val="D9762968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C42702"/>
    <w:multiLevelType w:val="hybridMultilevel"/>
    <w:tmpl w:val="6B308910"/>
    <w:lvl w:ilvl="0" w:tplc="040C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CDC776D"/>
    <w:multiLevelType w:val="hybridMultilevel"/>
    <w:tmpl w:val="C5B8B7A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9"/>
  </w:num>
  <w:num w:numId="12">
    <w:abstractNumId w:val="10"/>
  </w:num>
  <w:num w:numId="13">
    <w:abstractNumId w:val="11"/>
  </w:num>
  <w:num w:numId="14">
    <w:abstractNumId w:val="12"/>
  </w:num>
  <w:num w:numId="15">
    <w:abstractNumId w:val="13"/>
  </w:num>
  <w:num w:numId="16">
    <w:abstractNumId w:val="14"/>
  </w:num>
  <w:num w:numId="17">
    <w:abstractNumId w:val="15"/>
  </w:num>
  <w:num w:numId="18">
    <w:abstractNumId w:val="27"/>
  </w:num>
  <w:num w:numId="19">
    <w:abstractNumId w:val="31"/>
  </w:num>
  <w:num w:numId="20">
    <w:abstractNumId w:val="30"/>
  </w:num>
  <w:num w:numId="21">
    <w:abstractNumId w:val="22"/>
  </w:num>
  <w:num w:numId="22">
    <w:abstractNumId w:val="16"/>
  </w:num>
  <w:num w:numId="23">
    <w:abstractNumId w:val="26"/>
  </w:num>
  <w:num w:numId="24">
    <w:abstractNumId w:val="25"/>
  </w:num>
  <w:num w:numId="25">
    <w:abstractNumId w:val="28"/>
  </w:num>
  <w:num w:numId="26">
    <w:abstractNumId w:val="19"/>
  </w:num>
  <w:num w:numId="27">
    <w:abstractNumId w:val="23"/>
  </w:num>
  <w:num w:numId="28">
    <w:abstractNumId w:val="20"/>
  </w:num>
  <w:num w:numId="29">
    <w:abstractNumId w:val="29"/>
  </w:num>
  <w:num w:numId="30">
    <w:abstractNumId w:val="17"/>
  </w:num>
  <w:num w:numId="31">
    <w:abstractNumId w:val="21"/>
  </w:num>
  <w:num w:numId="3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oNotShadeFormData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48E"/>
    <w:rsid w:val="004D70F2"/>
    <w:rsid w:val="005259B8"/>
    <w:rsid w:val="00592009"/>
    <w:rsid w:val="006F7026"/>
    <w:rsid w:val="00755A1F"/>
    <w:rsid w:val="0088748E"/>
    <w:rsid w:val="008D64DC"/>
    <w:rsid w:val="00986851"/>
    <w:rsid w:val="00B2024C"/>
    <w:rsid w:val="00BD0D34"/>
    <w:rsid w:val="00D450A3"/>
    <w:rsid w:val="00F63E5D"/>
    <w:rsid w:val="00FE4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B769A3"/>
  <w15:docId w15:val="{0FE401DC-DB9F-4703-AC25-F65A6D68A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8D64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D64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D64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8D64D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table" w:styleId="Grilledutableau">
    <w:name w:val="Table Grid"/>
    <w:basedOn w:val="Tableau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">
    <w:name w:val="Medium Grid 3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Grillemoyenne3-Accent1">
    <w:name w:val="Medium Grid 3 Accent 1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Grillemoyenne3-Accent2">
    <w:name w:val="Medium Grid 3 Accent 2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Grillemoyenne3-Accent3">
    <w:name w:val="Medium Grid 3 Accent 3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Grillemoyenne3-Accent4">
    <w:name w:val="Medium Grid 3 Accent 4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Grillemoyenne3-Accent5">
    <w:name w:val="Medium Grid 3 Accent 5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Grillemoyenne3-Accent6">
    <w:name w:val="Medium Grid 3 Accent 6"/>
    <w:basedOn w:val="Tableau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character" w:styleId="Textedelespacerserv">
    <w:name w:val="Placeholder Text"/>
    <w:basedOn w:val="Policepardfaut"/>
    <w:uiPriority w:val="99"/>
    <w:semiHidden/>
    <w:rsid w:val="00B2024C"/>
    <w:rPr>
      <w:color w:val="808080"/>
    </w:rPr>
  </w:style>
  <w:style w:type="paragraph" w:styleId="Titre">
    <w:name w:val="Title"/>
    <w:basedOn w:val="Normal"/>
    <w:next w:val="Normal"/>
    <w:link w:val="TitreCar"/>
    <w:uiPriority w:val="10"/>
    <w:qFormat/>
    <w:rsid w:val="008D64D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D6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8D64D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8D64D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8D64D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8D64DC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5</Pages>
  <Words>658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Hasimbola Michael</dc:creator>
  <cp:lastModifiedBy>ZICO</cp:lastModifiedBy>
  <cp:revision>12</cp:revision>
  <dcterms:created xsi:type="dcterms:W3CDTF">2024-07-24T13:35:00Z</dcterms:created>
  <dcterms:modified xsi:type="dcterms:W3CDTF">2026-07-18T08:04:00Z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8700e07e0bec47b1b6a861f6b8639073</vt:lpwstr>
  </property>
</Properties>
</file>