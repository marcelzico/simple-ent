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5A07" w:rsidRDefault="0081368E">
      <w:pPr>
        <w:pStyle w:val="Titre"/>
      </w:pPr>
      <w:r>
        <w:t>Tuberculose urogenitale</w:t>
      </w:r>
    </w:p>
    <w:p w:rsidR="00B85A07" w:rsidRDefault="0081368E">
      <w:pPr>
        <w:pStyle w:val="Titre1"/>
      </w:pPr>
      <w:r>
        <w:t xml:space="preserve">Introduction </w:t>
      </w:r>
    </w:p>
    <w:p w:rsidR="00B85A07" w:rsidRDefault="0081368E" w:rsidP="0081368E">
      <w:pPr>
        <w:pStyle w:val="Paragraphedeliste"/>
        <w:numPr>
          <w:ilvl w:val="0"/>
          <w:numId w:val="1"/>
        </w:numPr>
      </w:pPr>
      <w:r>
        <w:rPr>
          <w:lang w:val="en-US"/>
        </w:rPr>
        <w:t xml:space="preserve">Infection </w:t>
      </w:r>
      <w:proofErr w:type="spellStart"/>
      <w:r>
        <w:rPr>
          <w:lang w:val="en-US"/>
        </w:rPr>
        <w:t>spécifique</w:t>
      </w:r>
      <w:proofErr w:type="spellEnd"/>
      <w:r>
        <w:rPr>
          <w:lang w:val="en-US"/>
        </w:rPr>
        <w:t xml:space="preserve"> "</w:t>
      </w:r>
      <w:proofErr w:type="spellStart"/>
      <w:r>
        <w:rPr>
          <w:lang w:val="en-US"/>
        </w:rPr>
        <w:t>mycobactérium</w:t>
      </w:r>
      <w:proofErr w:type="spellEnd"/>
      <w:r>
        <w:rPr>
          <w:lang w:val="en-US"/>
        </w:rPr>
        <w:t xml:space="preserve"> tuberculosis"</w:t>
      </w:r>
    </w:p>
    <w:p w:rsidR="00B85A07" w:rsidRDefault="0081368E" w:rsidP="0081368E">
      <w:pPr>
        <w:pStyle w:val="Paragraphedeliste"/>
        <w:numPr>
          <w:ilvl w:val="0"/>
          <w:numId w:val="1"/>
        </w:numPr>
      </w:pPr>
      <w:proofErr w:type="spellStart"/>
      <w:r>
        <w:rPr>
          <w:lang w:val="en-US"/>
        </w:rPr>
        <w:t>Fréquente</w:t>
      </w:r>
      <w:proofErr w:type="spellEnd"/>
      <w:r>
        <w:rPr>
          <w:lang w:val="en-US"/>
        </w:rPr>
        <w:t>: 2</w:t>
      </w:r>
      <w:r>
        <w:rPr>
          <w:vertAlign w:val="superscript"/>
          <w:lang w:val="en-US"/>
        </w:rPr>
        <w:t>ème</w:t>
      </w:r>
      <w:r>
        <w:rPr>
          <w:lang w:val="en-US"/>
        </w:rPr>
        <w:t xml:space="preserve"> TEP</w:t>
      </w:r>
    </w:p>
    <w:p w:rsidR="00B85A07" w:rsidRDefault="0081368E" w:rsidP="0081368E">
      <w:pPr>
        <w:pStyle w:val="Paragraphedeliste"/>
        <w:numPr>
          <w:ilvl w:val="0"/>
          <w:numId w:val="1"/>
        </w:numPr>
      </w:pPr>
      <w:r>
        <w:rPr>
          <w:lang w:val="en-US"/>
        </w:rPr>
        <w:t>Grave (</w:t>
      </w:r>
      <w:proofErr w:type="spellStart"/>
      <w:r>
        <w:rPr>
          <w:lang w:val="en-US"/>
        </w:rPr>
        <w:t>lésions</w:t>
      </w:r>
      <w:proofErr w:type="spellEnd"/>
      <w:r>
        <w:rPr>
          <w:lang w:val="en-US"/>
        </w:rPr>
        <w:t xml:space="preserve"> profondes, </w:t>
      </w:r>
      <w:proofErr w:type="spellStart"/>
      <w:r>
        <w:rPr>
          <w:lang w:val="en-US"/>
        </w:rPr>
        <w:t>sujet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jeune</w:t>
      </w:r>
      <w:proofErr w:type="spellEnd"/>
      <w:r>
        <w:rPr>
          <w:lang w:val="en-US"/>
        </w:rPr>
        <w:t>)</w:t>
      </w:r>
    </w:p>
    <w:p w:rsidR="00B85A07" w:rsidRDefault="0081368E" w:rsidP="0081368E">
      <w:pPr>
        <w:pStyle w:val="Paragraphedeliste"/>
        <w:numPr>
          <w:ilvl w:val="0"/>
          <w:numId w:val="1"/>
        </w:numPr>
      </w:pPr>
      <w:proofErr w:type="spellStart"/>
      <w:r>
        <w:rPr>
          <w:lang w:val="en-US"/>
        </w:rPr>
        <w:t>Prise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charge </w:t>
      </w:r>
      <w:proofErr w:type="spellStart"/>
      <w:r>
        <w:rPr>
          <w:lang w:val="en-US"/>
        </w:rPr>
        <w:t>médico-chirurgicale</w:t>
      </w:r>
      <w:proofErr w:type="spellEnd"/>
      <w:r>
        <w:rPr>
          <w:lang w:val="en-US"/>
        </w:rPr>
        <w:t xml:space="preserve"> </w:t>
      </w:r>
    </w:p>
    <w:p w:rsidR="00B85A07" w:rsidRDefault="0081368E" w:rsidP="0081368E">
      <w:pPr>
        <w:pStyle w:val="Paragraphedeliste"/>
        <w:numPr>
          <w:ilvl w:val="0"/>
          <w:numId w:val="1"/>
        </w:numPr>
      </w:pPr>
      <w:proofErr w:type="spellStart"/>
      <w:r>
        <w:rPr>
          <w:lang w:val="en-US"/>
        </w:rPr>
        <w:t>Liée</w:t>
      </w:r>
      <w:proofErr w:type="spellEnd"/>
      <w:r>
        <w:rPr>
          <w:lang w:val="en-US"/>
        </w:rPr>
        <w:t xml:space="preserve"> au </w:t>
      </w:r>
      <w:proofErr w:type="spellStart"/>
      <w:r>
        <w:rPr>
          <w:lang w:val="en-US"/>
        </w:rPr>
        <w:t>niveau</w:t>
      </w:r>
      <w:proofErr w:type="spellEnd"/>
      <w:r>
        <w:rPr>
          <w:lang w:val="en-US"/>
        </w:rPr>
        <w:t xml:space="preserve"> socio-</w:t>
      </w:r>
      <w:proofErr w:type="spellStart"/>
      <w:r>
        <w:rPr>
          <w:lang w:val="en-US"/>
        </w:rPr>
        <w:t>économique</w:t>
      </w:r>
      <w:proofErr w:type="spellEnd"/>
      <w:r>
        <w:rPr>
          <w:lang w:val="en-US"/>
        </w:rPr>
        <w:t xml:space="preserve"> d'un pays</w:t>
      </w:r>
    </w:p>
    <w:p w:rsidR="00B85A07" w:rsidRDefault="0081368E">
      <w:pPr>
        <w:pStyle w:val="Titre1"/>
      </w:pPr>
      <w:r>
        <w:t>Physiopathologie</w:t>
      </w:r>
    </w:p>
    <w:p w:rsidR="00B85A07" w:rsidRDefault="0081368E" w:rsidP="0081368E">
      <w:pPr>
        <w:pStyle w:val="Paragraphedeliste"/>
        <w:numPr>
          <w:ilvl w:val="0"/>
          <w:numId w:val="2"/>
        </w:numPr>
      </w:pPr>
      <w:proofErr w:type="spellStart"/>
      <w:r>
        <w:rPr>
          <w:lang w:val="en-US"/>
        </w:rPr>
        <w:t>Atteinte</w:t>
      </w:r>
      <w:proofErr w:type="spellEnd"/>
      <w:r>
        <w:rPr>
          <w:lang w:val="en-US"/>
        </w:rPr>
        <w:t xml:space="preserve"> par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voie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hématogène</w:t>
      </w:r>
      <w:proofErr w:type="spellEnd"/>
      <w:r>
        <w:rPr>
          <w:lang w:val="en-US"/>
        </w:rPr>
        <w:t xml:space="preserve"> à partir d’un foyer BK descendant sur ( </w:t>
      </w:r>
      <w:proofErr w:type="spellStart"/>
      <w:r>
        <w:rPr>
          <w:lang w:val="en-US"/>
        </w:rPr>
        <w:t>voies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excrétrices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urinaires</w:t>
      </w:r>
      <w:proofErr w:type="spellEnd"/>
      <w:r>
        <w:rPr>
          <w:lang w:val="en-US"/>
        </w:rPr>
        <w:t xml:space="preserve"> (VEU) et </w:t>
      </w:r>
      <w:proofErr w:type="spellStart"/>
      <w:r>
        <w:rPr>
          <w:lang w:val="en-US"/>
        </w:rPr>
        <w:t>remontent</w:t>
      </w:r>
      <w:proofErr w:type="spellEnd"/>
      <w:r>
        <w:rPr>
          <w:lang w:val="en-US"/>
        </w:rPr>
        <w:t xml:space="preserve"> les </w:t>
      </w:r>
      <w:proofErr w:type="spellStart"/>
      <w:r>
        <w:rPr>
          <w:lang w:val="en-US"/>
        </w:rPr>
        <w:t>voies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génitales</w:t>
      </w:r>
      <w:proofErr w:type="spellEnd"/>
      <w:r>
        <w:rPr>
          <w:lang w:val="en-US"/>
        </w:rPr>
        <w:t xml:space="preserve"> </w:t>
      </w:r>
    </w:p>
    <w:p w:rsidR="00B85A07" w:rsidRDefault="0081368E" w:rsidP="0081368E">
      <w:pPr>
        <w:pStyle w:val="Paragraphedeliste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Maladie</w:t>
      </w:r>
      <w:proofErr w:type="spellEnd"/>
      <w:r>
        <w:rPr>
          <w:lang w:val="en-US"/>
        </w:rPr>
        <w:t xml:space="preserve"> qui </w:t>
      </w:r>
      <w:proofErr w:type="spellStart"/>
      <w:r>
        <w:rPr>
          <w:lang w:val="en-US"/>
        </w:rPr>
        <w:t>touche</w:t>
      </w:r>
      <w:proofErr w:type="spellEnd"/>
    </w:p>
    <w:p w:rsidR="00B85A07" w:rsidRDefault="0081368E" w:rsidP="0081368E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Chez </w:t>
      </w:r>
      <w:proofErr w:type="spellStart"/>
      <w:r>
        <w:rPr>
          <w:lang w:val="en-US"/>
        </w:rPr>
        <w:t>l'homme</w:t>
      </w:r>
      <w:proofErr w:type="spellEnd"/>
      <w:r>
        <w:rPr>
          <w:lang w:val="en-US"/>
        </w:rPr>
        <w:t xml:space="preserve">: reins, </w:t>
      </w:r>
      <w:proofErr w:type="spellStart"/>
      <w:r>
        <w:rPr>
          <w:lang w:val="en-US"/>
        </w:rPr>
        <w:t>uretères</w:t>
      </w:r>
      <w:proofErr w:type="spellEnd"/>
      <w:r>
        <w:rPr>
          <w:lang w:val="en-US"/>
        </w:rPr>
        <w:t xml:space="preserve"> , </w:t>
      </w:r>
      <w:proofErr w:type="spellStart"/>
      <w:r>
        <w:rPr>
          <w:lang w:val="en-US"/>
        </w:rPr>
        <w:t>vessie</w:t>
      </w:r>
      <w:proofErr w:type="spellEnd"/>
      <w:r>
        <w:rPr>
          <w:lang w:val="en-US"/>
        </w:rPr>
        <w:t xml:space="preserve">, prostate, </w:t>
      </w:r>
      <w:proofErr w:type="spellStart"/>
      <w:r>
        <w:rPr>
          <w:lang w:val="en-US"/>
        </w:rPr>
        <w:t>déférents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épididyme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testicules</w:t>
      </w:r>
      <w:proofErr w:type="spellEnd"/>
    </w:p>
    <w:p w:rsidR="00B85A07" w:rsidRDefault="0081368E" w:rsidP="0081368E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>Chez la femme:</w:t>
      </w:r>
    </w:p>
    <w:p w:rsidR="00B85A07" w:rsidRDefault="0081368E" w:rsidP="0081368E">
      <w:pPr>
        <w:pStyle w:val="Paragraphedeliste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Appareil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urin</w:t>
      </w:r>
      <w:r>
        <w:rPr>
          <w:lang w:val="en-US"/>
        </w:rPr>
        <w:t>aire</w:t>
      </w:r>
      <w:proofErr w:type="spellEnd"/>
      <w:r>
        <w:rPr>
          <w:lang w:val="en-US"/>
        </w:rPr>
        <w:t xml:space="preserve">, </w:t>
      </w:r>
    </w:p>
    <w:p w:rsidR="00B85A07" w:rsidRDefault="0081368E" w:rsidP="0081368E">
      <w:pPr>
        <w:pStyle w:val="Paragraphedeliste"/>
        <w:numPr>
          <w:ilvl w:val="0"/>
          <w:numId w:val="4"/>
        </w:numPr>
      </w:pPr>
      <w:proofErr w:type="spellStart"/>
      <w:r>
        <w:rPr>
          <w:lang w:val="en-US"/>
        </w:rPr>
        <w:t>Appareil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génitale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peut</w:t>
      </w:r>
      <w:proofErr w:type="spellEnd"/>
      <w:r>
        <w:rPr>
          <w:lang w:val="en-US"/>
        </w:rPr>
        <w:t xml:space="preserve"> ne pas </w:t>
      </w:r>
      <w:proofErr w:type="spellStart"/>
      <w:r>
        <w:rPr>
          <w:lang w:val="en-US"/>
        </w:rPr>
        <w:t>l'être</w:t>
      </w:r>
      <w:proofErr w:type="spellEnd"/>
    </w:p>
    <w:p w:rsidR="00B85A07" w:rsidRDefault="0081368E" w:rsidP="0081368E">
      <w:pPr>
        <w:pStyle w:val="Paragraphedeliste"/>
        <w:numPr>
          <w:ilvl w:val="0"/>
          <w:numId w:val="5"/>
        </w:numPr>
      </w:pPr>
      <w:proofErr w:type="spellStart"/>
      <w:r>
        <w:rPr>
          <w:lang w:val="en-US"/>
        </w:rPr>
        <w:t>Gravité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atteinte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bilatérale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l'ensemble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l'appareil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urinaire</w:t>
      </w:r>
      <w:proofErr w:type="spellEnd"/>
    </w:p>
    <w:p w:rsidR="00B85A07" w:rsidRDefault="0081368E">
      <w:pPr>
        <w:pStyle w:val="Titre1"/>
      </w:pPr>
      <w:r>
        <w:t>Diagnostic</w:t>
      </w:r>
    </w:p>
    <w:p w:rsidR="00B85A07" w:rsidRDefault="0081368E">
      <w:pPr>
        <w:pStyle w:val="Titre2"/>
      </w:pPr>
      <w:r>
        <w:t>Diagnostic positif</w:t>
      </w:r>
    </w:p>
    <w:p w:rsidR="00B85A07" w:rsidRDefault="0081368E">
      <w:pPr>
        <w:pStyle w:val="Titre3"/>
      </w:pPr>
      <w:r>
        <w:t>Circonstances de découverte</w:t>
      </w:r>
    </w:p>
    <w:p w:rsidR="00B85A07" w:rsidRDefault="0081368E" w:rsidP="0081368E">
      <w:pPr>
        <w:pStyle w:val="Paragraphedeliste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Phase </w:t>
      </w:r>
      <w:proofErr w:type="spellStart"/>
      <w:r>
        <w:rPr>
          <w:lang w:val="en-US"/>
        </w:rPr>
        <w:t>d'invasion</w:t>
      </w:r>
      <w:proofErr w:type="spellEnd"/>
    </w:p>
    <w:p w:rsidR="00B85A07" w:rsidRDefault="0081368E" w:rsidP="0081368E">
      <w:pPr>
        <w:pStyle w:val="Paragraphedeliste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Altération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l'état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général</w:t>
      </w:r>
      <w:proofErr w:type="spellEnd"/>
    </w:p>
    <w:p w:rsidR="00B85A07" w:rsidRDefault="0081368E" w:rsidP="0081368E">
      <w:pPr>
        <w:pStyle w:val="Paragraphedeliste"/>
        <w:numPr>
          <w:ilvl w:val="0"/>
          <w:numId w:val="7"/>
        </w:numPr>
        <w:rPr>
          <w:lang w:val="en-US"/>
        </w:rPr>
      </w:pPr>
      <w:r>
        <w:rPr>
          <w:lang w:val="en-US"/>
        </w:rPr>
        <w:t>3A (</w:t>
      </w:r>
      <w:proofErr w:type="spellStart"/>
      <w:r>
        <w:rPr>
          <w:lang w:val="en-US"/>
        </w:rPr>
        <w:t>asthénie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amaigrissement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anorexie</w:t>
      </w:r>
      <w:proofErr w:type="spellEnd"/>
      <w:r>
        <w:rPr>
          <w:lang w:val="en-US"/>
        </w:rPr>
        <w:t>)</w:t>
      </w:r>
    </w:p>
    <w:p w:rsidR="00B85A07" w:rsidRDefault="0081368E" w:rsidP="0081368E">
      <w:pPr>
        <w:pStyle w:val="Paragraphedeliste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Fi</w:t>
      </w:r>
      <w:r>
        <w:rPr>
          <w:lang w:val="en-US"/>
        </w:rPr>
        <w:t>èvre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vespérale</w:t>
      </w:r>
      <w:proofErr w:type="spellEnd"/>
    </w:p>
    <w:p w:rsidR="00B85A07" w:rsidRDefault="0081368E" w:rsidP="0081368E">
      <w:pPr>
        <w:pStyle w:val="Paragraphedeliste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Sueurs</w:t>
      </w:r>
      <w:proofErr w:type="spellEnd"/>
      <w:r>
        <w:rPr>
          <w:lang w:val="en-US"/>
        </w:rPr>
        <w:t xml:space="preserve"> nocturnes</w:t>
      </w:r>
    </w:p>
    <w:p w:rsidR="00B85A07" w:rsidRDefault="0081368E" w:rsidP="0081368E">
      <w:pPr>
        <w:pStyle w:val="Paragraphedeliste"/>
        <w:numPr>
          <w:ilvl w:val="0"/>
          <w:numId w:val="7"/>
        </w:numPr>
      </w:pPr>
      <w:r>
        <w:rPr>
          <w:lang w:val="en-US"/>
        </w:rPr>
        <w:t xml:space="preserve">Syndrome </w:t>
      </w:r>
      <w:proofErr w:type="spellStart"/>
      <w:r>
        <w:rPr>
          <w:lang w:val="en-US"/>
        </w:rPr>
        <w:t>inflammatoire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biologique</w:t>
      </w:r>
      <w:proofErr w:type="spellEnd"/>
      <w:r>
        <w:rPr>
          <w:lang w:val="en-US"/>
        </w:rPr>
        <w:t xml:space="preserve"> (VSH...).</w:t>
      </w:r>
    </w:p>
    <w:p w:rsidR="00B85A07" w:rsidRDefault="0081368E" w:rsidP="0081368E">
      <w:pPr>
        <w:pStyle w:val="Paragraphedeliste"/>
        <w:numPr>
          <w:ilvl w:val="0"/>
          <w:numId w:val="8"/>
        </w:numPr>
        <w:rPr>
          <w:lang w:val="en-US"/>
        </w:rPr>
      </w:pPr>
      <w:r>
        <w:rPr>
          <w:lang w:val="en-US"/>
        </w:rPr>
        <w:t>Phase d'état</w:t>
      </w:r>
    </w:p>
    <w:p w:rsidR="00B85A07" w:rsidRDefault="0081368E" w:rsidP="0081368E">
      <w:pPr>
        <w:pStyle w:val="Paragraphedeliste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Troubles </w:t>
      </w:r>
      <w:proofErr w:type="spellStart"/>
      <w:r>
        <w:rPr>
          <w:lang w:val="en-US"/>
        </w:rPr>
        <w:t>urologiques</w:t>
      </w:r>
      <w:proofErr w:type="spellEnd"/>
      <w:r>
        <w:rPr>
          <w:lang w:val="en-US"/>
        </w:rPr>
        <w:t>: surtout femme</w:t>
      </w:r>
    </w:p>
    <w:p w:rsidR="00B85A07" w:rsidRDefault="0081368E" w:rsidP="0081368E">
      <w:pPr>
        <w:pStyle w:val="Paragraphedeliste"/>
        <w:numPr>
          <w:ilvl w:val="0"/>
          <w:numId w:val="10"/>
        </w:numPr>
        <w:rPr>
          <w:lang w:val="en-US"/>
        </w:rPr>
      </w:pPr>
      <w:proofErr w:type="spellStart"/>
      <w:r>
        <w:rPr>
          <w:lang w:val="en-US"/>
        </w:rPr>
        <w:t>Cystite</w:t>
      </w:r>
      <w:proofErr w:type="spellEnd"/>
    </w:p>
    <w:p w:rsidR="00B85A07" w:rsidRDefault="0081368E" w:rsidP="0081368E">
      <w:pPr>
        <w:pStyle w:val="Paragraphedeliste"/>
        <w:numPr>
          <w:ilvl w:val="0"/>
          <w:numId w:val="12"/>
        </w:numPr>
        <w:rPr>
          <w:lang w:val="en-US"/>
        </w:rPr>
      </w:pPr>
      <w:proofErr w:type="spellStart"/>
      <w:r>
        <w:rPr>
          <w:lang w:val="en-US"/>
        </w:rPr>
        <w:t>Pyurie</w:t>
      </w:r>
      <w:proofErr w:type="spellEnd"/>
      <w:r>
        <w:rPr>
          <w:lang w:val="en-US"/>
        </w:rPr>
        <w:t xml:space="preserve"> "</w:t>
      </w:r>
      <w:proofErr w:type="spellStart"/>
      <w:r>
        <w:rPr>
          <w:lang w:val="en-US"/>
        </w:rPr>
        <w:t>aseptique</w:t>
      </w:r>
      <w:proofErr w:type="spellEnd"/>
      <w:r>
        <w:rPr>
          <w:lang w:val="en-US"/>
        </w:rPr>
        <w:t>"</w:t>
      </w:r>
    </w:p>
    <w:p w:rsidR="00B85A07" w:rsidRDefault="0081368E" w:rsidP="0081368E">
      <w:pPr>
        <w:pStyle w:val="Paragraphedeliste"/>
        <w:numPr>
          <w:ilvl w:val="0"/>
          <w:numId w:val="12"/>
        </w:numPr>
        <w:rPr>
          <w:lang w:val="en-US"/>
        </w:rPr>
      </w:pPr>
      <w:proofErr w:type="spellStart"/>
      <w:r>
        <w:rPr>
          <w:lang w:val="en-US"/>
        </w:rPr>
        <w:t>Hématurie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microscopique</w:t>
      </w:r>
      <w:proofErr w:type="spellEnd"/>
      <w:r>
        <w:rPr>
          <w:rStyle w:val="Appelnotedebasdep"/>
        </w:rPr>
        <w:footnoteReference w:id="1"/>
      </w:r>
    </w:p>
    <w:p w:rsidR="00B85A07" w:rsidRDefault="0081368E" w:rsidP="0081368E">
      <w:pPr>
        <w:pStyle w:val="Paragraphedeliste"/>
        <w:numPr>
          <w:ilvl w:val="0"/>
          <w:numId w:val="12"/>
        </w:numPr>
      </w:pPr>
      <w:proofErr w:type="spellStart"/>
      <w:r>
        <w:rPr>
          <w:lang w:val="en-US"/>
        </w:rPr>
        <w:t>Pollakiurie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brûlures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mictionnelles</w:t>
      </w:r>
      <w:proofErr w:type="spellEnd"/>
      <w:r>
        <w:rPr>
          <w:lang w:val="en-US"/>
        </w:rPr>
        <w:t xml:space="preserve"> fortes, CN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lombalgies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sourdes</w:t>
      </w:r>
      <w:proofErr w:type="spellEnd"/>
      <w:r>
        <w:rPr>
          <w:lang w:val="en-US"/>
        </w:rPr>
        <w:t xml:space="preserve"> continues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intermittentes</w:t>
      </w:r>
      <w:proofErr w:type="spellEnd"/>
      <w:r>
        <w:rPr>
          <w:lang w:val="en-US"/>
        </w:rPr>
        <w:t xml:space="preserve"> </w:t>
      </w:r>
    </w:p>
    <w:p w:rsidR="00B85A07" w:rsidRDefault="0081368E" w:rsidP="0081368E">
      <w:pPr>
        <w:pStyle w:val="Paragraphedeliste"/>
        <w:numPr>
          <w:ilvl w:val="0"/>
          <w:numId w:val="13"/>
        </w:numPr>
        <w:rPr>
          <w:lang w:val="en-US"/>
        </w:rPr>
      </w:pPr>
      <w:r>
        <w:rPr>
          <w:lang w:val="en-US"/>
        </w:rPr>
        <w:lastRenderedPageBreak/>
        <w:t>CN</w:t>
      </w:r>
      <w:r>
        <w:rPr>
          <w:rStyle w:val="Appelnotedebasdep"/>
        </w:rPr>
        <w:footnoteReference w:id="2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lombalgies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lourdes</w:t>
      </w:r>
      <w:proofErr w:type="spellEnd"/>
      <w:r>
        <w:rPr>
          <w:lang w:val="en-US"/>
        </w:rPr>
        <w:t xml:space="preserve"> continues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intermittentes</w:t>
      </w:r>
      <w:proofErr w:type="spellEnd"/>
      <w:r>
        <w:rPr>
          <w:lang w:val="en-US"/>
        </w:rPr>
        <w:t xml:space="preserve"> </w:t>
      </w:r>
    </w:p>
    <w:p w:rsidR="00B85A07" w:rsidRDefault="0081368E" w:rsidP="0081368E">
      <w:pPr>
        <w:pStyle w:val="Paragraphedeliste"/>
        <w:numPr>
          <w:ilvl w:val="0"/>
          <w:numId w:val="13"/>
        </w:numPr>
      </w:pPr>
      <w:proofErr w:type="spellStart"/>
      <w:r>
        <w:rPr>
          <w:lang w:val="en-US"/>
        </w:rPr>
        <w:t>Hématurie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totale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d'origine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rénale</w:t>
      </w:r>
      <w:proofErr w:type="spellEnd"/>
    </w:p>
    <w:p w:rsidR="00B85A07" w:rsidRDefault="0081368E" w:rsidP="0081368E">
      <w:pPr>
        <w:pStyle w:val="Paragraphedeliste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Troubles </w:t>
      </w:r>
      <w:proofErr w:type="spellStart"/>
      <w:r>
        <w:rPr>
          <w:lang w:val="en-US"/>
        </w:rPr>
        <w:t>génitaux</w:t>
      </w:r>
      <w:proofErr w:type="spellEnd"/>
      <w:r>
        <w:rPr>
          <w:lang w:val="en-US"/>
        </w:rPr>
        <w:t xml:space="preserve"> pour </w:t>
      </w:r>
      <w:proofErr w:type="spellStart"/>
      <w:r>
        <w:rPr>
          <w:lang w:val="en-US"/>
        </w:rPr>
        <w:t>l’homme</w:t>
      </w:r>
      <w:proofErr w:type="spellEnd"/>
    </w:p>
    <w:p w:rsidR="00B85A07" w:rsidRDefault="0081368E" w:rsidP="0081368E">
      <w:pPr>
        <w:pStyle w:val="Paragraphedeliste"/>
        <w:numPr>
          <w:ilvl w:val="0"/>
          <w:numId w:val="14"/>
        </w:numPr>
        <w:rPr>
          <w:lang w:val="en-US"/>
        </w:rPr>
      </w:pPr>
      <w:proofErr w:type="spellStart"/>
      <w:r>
        <w:rPr>
          <w:lang w:val="en-US"/>
        </w:rPr>
        <w:t>Épididymite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tuberculeux</w:t>
      </w:r>
      <w:proofErr w:type="spellEnd"/>
      <w:r>
        <w:rPr>
          <w:lang w:val="en-US"/>
        </w:rPr>
        <w:t xml:space="preserve"> </w:t>
      </w:r>
    </w:p>
    <w:p w:rsidR="00B85A07" w:rsidRDefault="0081368E" w:rsidP="0081368E">
      <w:pPr>
        <w:pStyle w:val="Paragraphedeliste"/>
        <w:numPr>
          <w:ilvl w:val="0"/>
          <w:numId w:val="15"/>
        </w:numPr>
        <w:rPr>
          <w:lang w:val="en-US"/>
        </w:rPr>
      </w:pPr>
      <w:proofErr w:type="spellStart"/>
      <w:r>
        <w:rPr>
          <w:lang w:val="en-US"/>
        </w:rPr>
        <w:t>Chronique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aiguë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trainante</w:t>
      </w:r>
      <w:proofErr w:type="spellEnd"/>
    </w:p>
    <w:p w:rsidR="00B85A07" w:rsidRDefault="0081368E" w:rsidP="0081368E">
      <w:pPr>
        <w:pStyle w:val="Paragraphedeliste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Peu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douloureuse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récidivante</w:t>
      </w:r>
      <w:proofErr w:type="spellEnd"/>
    </w:p>
    <w:p w:rsidR="00B85A07" w:rsidRDefault="0081368E" w:rsidP="0081368E">
      <w:pPr>
        <w:pStyle w:val="Paragraphedeliste"/>
        <w:numPr>
          <w:ilvl w:val="0"/>
          <w:numId w:val="15"/>
        </w:numPr>
        <w:rPr>
          <w:lang w:val="en-US"/>
        </w:rPr>
      </w:pPr>
      <w:r>
        <w:rPr>
          <w:lang w:val="en-US"/>
        </w:rPr>
        <w:t>N</w:t>
      </w:r>
      <w:r>
        <w:rPr>
          <w:lang w:val="en-US"/>
        </w:rPr>
        <w:t xml:space="preserve">odule </w:t>
      </w:r>
      <w:proofErr w:type="spellStart"/>
      <w:r>
        <w:rPr>
          <w:lang w:val="en-US"/>
        </w:rPr>
        <w:t>épididymaire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froid</w:t>
      </w:r>
      <w:proofErr w:type="spellEnd"/>
    </w:p>
    <w:p w:rsidR="00B85A07" w:rsidRDefault="0081368E" w:rsidP="0081368E">
      <w:pPr>
        <w:pStyle w:val="Paragraphedeliste"/>
        <w:numPr>
          <w:ilvl w:val="0"/>
          <w:numId w:val="14"/>
        </w:numPr>
        <w:rPr>
          <w:lang w:val="en-US"/>
        </w:rPr>
      </w:pPr>
      <w:proofErr w:type="spellStart"/>
      <w:r>
        <w:rPr>
          <w:lang w:val="en-US"/>
        </w:rPr>
        <w:t>Prostatite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tuberculeux</w:t>
      </w:r>
      <w:proofErr w:type="spellEnd"/>
      <w:r>
        <w:rPr>
          <w:lang w:val="en-US"/>
        </w:rPr>
        <w:t xml:space="preserve"> </w:t>
      </w:r>
    </w:p>
    <w:p w:rsidR="00B85A07" w:rsidRDefault="0081368E" w:rsidP="0081368E">
      <w:pPr>
        <w:pStyle w:val="Paragraphedeliste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 Nodule </w:t>
      </w:r>
      <w:proofErr w:type="spellStart"/>
      <w:r>
        <w:rPr>
          <w:lang w:val="en-US"/>
        </w:rPr>
        <w:t>froid</w:t>
      </w:r>
      <w:proofErr w:type="spellEnd"/>
    </w:p>
    <w:p w:rsidR="00B85A07" w:rsidRDefault="0081368E" w:rsidP="0081368E">
      <w:pPr>
        <w:pStyle w:val="Paragraphedeliste"/>
        <w:numPr>
          <w:ilvl w:val="0"/>
          <w:numId w:val="14"/>
        </w:numPr>
        <w:rPr>
          <w:lang w:val="en-US"/>
        </w:rPr>
      </w:pPr>
      <w:proofErr w:type="spellStart"/>
      <w:r>
        <w:rPr>
          <w:lang w:val="en-US"/>
        </w:rPr>
        <w:t>Orchite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tuberculeux</w:t>
      </w:r>
      <w:proofErr w:type="spellEnd"/>
    </w:p>
    <w:p w:rsidR="00B85A07" w:rsidRDefault="0081368E" w:rsidP="0081368E">
      <w:pPr>
        <w:pStyle w:val="Paragraphedeliste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Douleur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scrotale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fistule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hydrocèle</w:t>
      </w:r>
      <w:proofErr w:type="spellEnd"/>
    </w:p>
    <w:p w:rsidR="00B85A07" w:rsidRDefault="0081368E" w:rsidP="0081368E">
      <w:pPr>
        <w:pStyle w:val="Paragraphedeliste"/>
        <w:numPr>
          <w:ilvl w:val="0"/>
          <w:numId w:val="14"/>
        </w:numPr>
        <w:rPr>
          <w:lang w:val="en-US"/>
        </w:rPr>
      </w:pPr>
      <w:proofErr w:type="spellStart"/>
      <w:r>
        <w:rPr>
          <w:lang w:val="en-US"/>
        </w:rPr>
        <w:t>Vésiculite</w:t>
      </w:r>
      <w:proofErr w:type="spellEnd"/>
    </w:p>
    <w:p w:rsidR="00B85A07" w:rsidRDefault="0081368E" w:rsidP="0081368E">
      <w:pPr>
        <w:pStyle w:val="Paragraphedeliste"/>
        <w:numPr>
          <w:ilvl w:val="0"/>
          <w:numId w:val="18"/>
        </w:numPr>
      </w:pPr>
      <w:r>
        <w:rPr>
          <w:lang w:val="en-US"/>
        </w:rPr>
        <w:t xml:space="preserve"> VS</w:t>
      </w:r>
      <w:r>
        <w:rPr>
          <w:rStyle w:val="Appelnotedebasdep"/>
        </w:rPr>
        <w:footnoteReference w:id="3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épaissie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hémospermie</w:t>
      </w:r>
      <w:proofErr w:type="spellEnd"/>
    </w:p>
    <w:p w:rsidR="00B85A07" w:rsidRDefault="0081368E" w:rsidP="0081368E">
      <w:pPr>
        <w:pStyle w:val="Paragraphedeliste"/>
        <w:numPr>
          <w:ilvl w:val="0"/>
          <w:numId w:val="19"/>
        </w:numPr>
        <w:rPr>
          <w:lang w:val="en-US"/>
        </w:rPr>
      </w:pPr>
      <w:proofErr w:type="spellStart"/>
      <w:r>
        <w:rPr>
          <w:lang w:val="en-US"/>
        </w:rPr>
        <w:t>Lors</w:t>
      </w:r>
      <w:proofErr w:type="spellEnd"/>
      <w:r>
        <w:rPr>
          <w:lang w:val="en-US"/>
        </w:rPr>
        <w:t xml:space="preserve"> du </w:t>
      </w:r>
      <w:proofErr w:type="spellStart"/>
      <w:r>
        <w:rPr>
          <w:lang w:val="en-US"/>
        </w:rPr>
        <w:t>bilan</w:t>
      </w:r>
      <w:proofErr w:type="spellEnd"/>
    </w:p>
    <w:p w:rsidR="00B85A07" w:rsidRDefault="0081368E" w:rsidP="0081368E">
      <w:pPr>
        <w:pStyle w:val="Paragraphedeliste"/>
        <w:numPr>
          <w:ilvl w:val="0"/>
          <w:numId w:val="20"/>
        </w:numPr>
        <w:rPr>
          <w:lang w:val="en-US"/>
        </w:rPr>
      </w:pPr>
      <w:proofErr w:type="spellStart"/>
      <w:r>
        <w:rPr>
          <w:lang w:val="en-US"/>
        </w:rPr>
        <w:t>D'une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autre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localisation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tuberculeuse</w:t>
      </w:r>
      <w:proofErr w:type="spellEnd"/>
    </w:p>
    <w:p w:rsidR="00B85A07" w:rsidRDefault="0081368E" w:rsidP="0081368E">
      <w:pPr>
        <w:pStyle w:val="Paragraphedeliste"/>
        <w:numPr>
          <w:ilvl w:val="0"/>
          <w:numId w:val="20"/>
        </w:numPr>
        <w:rPr>
          <w:lang w:val="en-US"/>
        </w:rPr>
      </w:pPr>
      <w:proofErr w:type="spellStart"/>
      <w:r>
        <w:rPr>
          <w:lang w:val="en-US"/>
        </w:rPr>
        <w:t>D'une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stérilité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irc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hta</w:t>
      </w:r>
      <w:proofErr w:type="spellEnd"/>
    </w:p>
    <w:p w:rsidR="00B85A07" w:rsidRDefault="0081368E" w:rsidP="0081368E">
      <w:pPr>
        <w:pStyle w:val="Paragraphedeliste"/>
        <w:numPr>
          <w:ilvl w:val="0"/>
          <w:numId w:val="20"/>
        </w:numPr>
        <w:rPr>
          <w:lang w:val="en-US"/>
        </w:rPr>
      </w:pPr>
      <w:proofErr w:type="spellStart"/>
      <w:r>
        <w:rPr>
          <w:lang w:val="en-US"/>
        </w:rPr>
        <w:t>D'une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leucocyturie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isolée</w:t>
      </w:r>
      <w:proofErr w:type="spellEnd"/>
    </w:p>
    <w:p w:rsidR="00B85A07" w:rsidRDefault="0081368E" w:rsidP="0081368E">
      <w:pPr>
        <w:pStyle w:val="Paragraphedeliste"/>
        <w:numPr>
          <w:ilvl w:val="0"/>
          <w:numId w:val="20"/>
        </w:numPr>
        <w:rPr>
          <w:lang w:val="en-US"/>
        </w:rPr>
      </w:pPr>
      <w:proofErr w:type="spellStart"/>
      <w:r>
        <w:rPr>
          <w:lang w:val="en-US"/>
        </w:rPr>
        <w:t>D'une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atteinte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isolée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l'état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général</w:t>
      </w:r>
      <w:proofErr w:type="spellEnd"/>
    </w:p>
    <w:p w:rsidR="00B85A07" w:rsidRDefault="0081368E" w:rsidP="0081368E">
      <w:pPr>
        <w:pStyle w:val="Paragraphedeliste"/>
        <w:numPr>
          <w:ilvl w:val="0"/>
          <w:numId w:val="20"/>
        </w:numPr>
      </w:pPr>
      <w:proofErr w:type="spellStart"/>
      <w:r>
        <w:rPr>
          <w:lang w:val="en-US"/>
        </w:rPr>
        <w:t>D'une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protéinurie</w:t>
      </w:r>
      <w:proofErr w:type="spellEnd"/>
    </w:p>
    <w:p w:rsidR="00B85A07" w:rsidRDefault="0081368E">
      <w:pPr>
        <w:pStyle w:val="Titre3"/>
      </w:pPr>
      <w:r>
        <w:t>Examen clinique</w:t>
      </w:r>
    </w:p>
    <w:p w:rsidR="00B85A07" w:rsidRDefault="0081368E" w:rsidP="0081368E">
      <w:pPr>
        <w:pStyle w:val="Paragraphedeliste"/>
        <w:numPr>
          <w:ilvl w:val="0"/>
          <w:numId w:val="21"/>
        </w:numPr>
      </w:pPr>
      <w:r>
        <w:rPr>
          <w:lang w:val="en-US"/>
        </w:rPr>
        <w:t xml:space="preserve">Absence de vaccination </w:t>
      </w:r>
      <w:proofErr w:type="gramStart"/>
      <w:r>
        <w:rPr>
          <w:lang w:val="en-US"/>
        </w:rPr>
        <w:t>par</w:t>
      </w:r>
      <w:proofErr w:type="gramEnd"/>
      <w:r>
        <w:rPr>
          <w:lang w:val="en-US"/>
        </w:rPr>
        <w:t xml:space="preserve"> le BCG</w:t>
      </w:r>
    </w:p>
    <w:p w:rsidR="00B85A07" w:rsidRDefault="0081368E" w:rsidP="0081368E">
      <w:pPr>
        <w:pStyle w:val="Paragraphedeliste"/>
        <w:numPr>
          <w:ilvl w:val="0"/>
          <w:numId w:val="21"/>
        </w:numPr>
      </w:pPr>
      <w:proofErr w:type="spellStart"/>
      <w:r>
        <w:rPr>
          <w:lang w:val="en-US"/>
        </w:rPr>
        <w:t>Antécédents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tuberculose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pulmonaire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autres</w:t>
      </w:r>
      <w:proofErr w:type="spellEnd"/>
      <w:r>
        <w:rPr>
          <w:lang w:val="en-US"/>
        </w:rPr>
        <w:t>)</w:t>
      </w:r>
    </w:p>
    <w:p w:rsidR="00B85A07" w:rsidRDefault="0081368E" w:rsidP="0081368E">
      <w:pPr>
        <w:pStyle w:val="Paragraphedeliste"/>
        <w:numPr>
          <w:ilvl w:val="0"/>
          <w:numId w:val="21"/>
        </w:numPr>
      </w:pPr>
      <w:proofErr w:type="spellStart"/>
      <w:r>
        <w:rPr>
          <w:lang w:val="en-US"/>
        </w:rPr>
        <w:t>Séquelles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tuberculose</w:t>
      </w:r>
      <w:proofErr w:type="spellEnd"/>
      <w:r>
        <w:rPr>
          <w:lang w:val="en-US"/>
        </w:rPr>
        <w:t xml:space="preserve"> sur les radios </w:t>
      </w:r>
      <w:proofErr w:type="spellStart"/>
      <w:r>
        <w:rPr>
          <w:lang w:val="en-US"/>
        </w:rPr>
        <w:t>pulmonaires</w:t>
      </w:r>
      <w:proofErr w:type="spellEnd"/>
    </w:p>
    <w:p w:rsidR="00B85A07" w:rsidRDefault="0081368E" w:rsidP="0081368E">
      <w:pPr>
        <w:pStyle w:val="Paragraphedeliste"/>
        <w:numPr>
          <w:ilvl w:val="0"/>
          <w:numId w:val="21"/>
        </w:numPr>
      </w:pPr>
      <w:proofErr w:type="spellStart"/>
      <w:r>
        <w:rPr>
          <w:lang w:val="en-US"/>
        </w:rPr>
        <w:t>Aucune</w:t>
      </w:r>
      <w:proofErr w:type="spellEnd"/>
      <w:r>
        <w:rPr>
          <w:lang w:val="en-US"/>
        </w:rPr>
        <w:t xml:space="preserve"> trace </w:t>
      </w:r>
      <w:proofErr w:type="spellStart"/>
      <w:r>
        <w:rPr>
          <w:lang w:val="en-US"/>
        </w:rPr>
        <w:t>d'antécédent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tuberculeux</w:t>
      </w:r>
      <w:proofErr w:type="spellEnd"/>
    </w:p>
    <w:p w:rsidR="00B85A07" w:rsidRDefault="0081368E" w:rsidP="0081368E">
      <w:pPr>
        <w:pStyle w:val="Paragraphedeliste"/>
        <w:numPr>
          <w:ilvl w:val="0"/>
          <w:numId w:val="21"/>
        </w:numPr>
      </w:pPr>
      <w:r>
        <w:rPr>
          <w:lang w:val="en-US"/>
        </w:rPr>
        <w:t>F</w:t>
      </w:r>
      <w:r>
        <w:rPr>
          <w:lang w:val="en-US"/>
        </w:rPr>
        <w:t xml:space="preserve">emme: </w:t>
      </w:r>
      <w:proofErr w:type="spellStart"/>
      <w:r>
        <w:rPr>
          <w:lang w:val="en-US"/>
        </w:rPr>
        <w:t>habituellement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examen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négatif</w:t>
      </w:r>
      <w:proofErr w:type="spellEnd"/>
    </w:p>
    <w:p w:rsidR="00B85A07" w:rsidRDefault="0081368E" w:rsidP="0081368E">
      <w:pPr>
        <w:pStyle w:val="Paragraphedeliste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Homme: </w:t>
      </w:r>
      <w:proofErr w:type="spellStart"/>
      <w:r>
        <w:rPr>
          <w:lang w:val="en-US"/>
        </w:rPr>
        <w:t>lésions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organes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génitaux</w:t>
      </w:r>
      <w:proofErr w:type="spellEnd"/>
    </w:p>
    <w:p w:rsidR="00B85A07" w:rsidRDefault="0081368E" w:rsidP="0081368E">
      <w:pPr>
        <w:pStyle w:val="Paragraphedeliste"/>
        <w:numPr>
          <w:ilvl w:val="0"/>
          <w:numId w:val="22"/>
        </w:numPr>
        <w:rPr>
          <w:lang w:val="en-US"/>
        </w:rPr>
      </w:pPr>
      <w:r>
        <w:rPr>
          <w:lang w:val="en-US"/>
        </w:rPr>
        <w:t>Homme</w:t>
      </w:r>
    </w:p>
    <w:p w:rsidR="00B85A07" w:rsidRDefault="0081368E" w:rsidP="0081368E">
      <w:pPr>
        <w:pStyle w:val="Paragraphedeliste"/>
        <w:numPr>
          <w:ilvl w:val="0"/>
          <w:numId w:val="23"/>
        </w:numPr>
        <w:rPr>
          <w:lang w:val="en-US"/>
        </w:rPr>
      </w:pPr>
      <w:proofErr w:type="spellStart"/>
      <w:r>
        <w:rPr>
          <w:lang w:val="en-US"/>
        </w:rPr>
        <w:t>Épididyme</w:t>
      </w:r>
      <w:proofErr w:type="spellEnd"/>
    </w:p>
    <w:p w:rsidR="00B85A07" w:rsidRDefault="0081368E" w:rsidP="0081368E">
      <w:pPr>
        <w:pStyle w:val="Paragraphedeliste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 Noyau caudal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bipolaire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évocateur</w:t>
      </w:r>
      <w:proofErr w:type="spellEnd"/>
      <w:r>
        <w:rPr>
          <w:lang w:val="en-US"/>
        </w:rPr>
        <w:t>)</w:t>
      </w:r>
    </w:p>
    <w:p w:rsidR="00B85A07" w:rsidRDefault="0081368E" w:rsidP="0081368E">
      <w:pPr>
        <w:pStyle w:val="Paragraphedeliste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Prise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masse sur </w:t>
      </w:r>
      <w:proofErr w:type="spellStart"/>
      <w:r>
        <w:rPr>
          <w:lang w:val="en-US"/>
        </w:rPr>
        <w:t>testicule</w:t>
      </w:r>
      <w:proofErr w:type="spellEnd"/>
    </w:p>
    <w:p w:rsidR="00B85A07" w:rsidRDefault="0081368E" w:rsidP="0081368E">
      <w:pPr>
        <w:pStyle w:val="Paragraphedeliste"/>
        <w:numPr>
          <w:ilvl w:val="0"/>
          <w:numId w:val="23"/>
        </w:numPr>
        <w:rPr>
          <w:lang w:val="en-US"/>
        </w:rPr>
      </w:pPr>
      <w:proofErr w:type="spellStart"/>
      <w:r>
        <w:rPr>
          <w:lang w:val="en-US"/>
        </w:rPr>
        <w:t>Déférent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rigide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crayon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monoliforme</w:t>
      </w:r>
      <w:proofErr w:type="spellEnd"/>
    </w:p>
    <w:p w:rsidR="00B85A07" w:rsidRDefault="0081368E" w:rsidP="0081368E">
      <w:pPr>
        <w:pStyle w:val="Paragraphedeliste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Scrotum: </w:t>
      </w:r>
      <w:proofErr w:type="spellStart"/>
      <w:r>
        <w:rPr>
          <w:lang w:val="en-US"/>
        </w:rPr>
        <w:t>souple</w:t>
      </w:r>
      <w:proofErr w:type="spellEnd"/>
      <w:r>
        <w:rPr>
          <w:lang w:val="en-US"/>
        </w:rPr>
        <w:t xml:space="preserve">, non </w:t>
      </w:r>
      <w:proofErr w:type="spellStart"/>
      <w:r>
        <w:rPr>
          <w:lang w:val="en-US"/>
        </w:rPr>
        <w:t>infiltré</w:t>
      </w:r>
      <w:proofErr w:type="spellEnd"/>
      <w:r>
        <w:rPr>
          <w:lang w:val="en-US"/>
        </w:rPr>
        <w:t xml:space="preserve">, orifice </w:t>
      </w:r>
      <w:proofErr w:type="spellStart"/>
      <w:r>
        <w:rPr>
          <w:lang w:val="en-US"/>
        </w:rPr>
        <w:t>fistuleux</w:t>
      </w:r>
      <w:proofErr w:type="spellEnd"/>
    </w:p>
    <w:p w:rsidR="00B85A07" w:rsidRDefault="0081368E" w:rsidP="0081368E">
      <w:pPr>
        <w:pStyle w:val="Paragraphedeliste"/>
        <w:numPr>
          <w:ilvl w:val="0"/>
          <w:numId w:val="23"/>
        </w:numPr>
        <w:rPr>
          <w:lang w:val="en-US"/>
        </w:rPr>
      </w:pPr>
      <w:r>
        <w:rPr>
          <w:lang w:val="en-US"/>
        </w:rPr>
        <w:t>TR: prostate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nodulaire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irrégulière</w:t>
      </w:r>
      <w:proofErr w:type="spellEnd"/>
      <w:r>
        <w:rPr>
          <w:lang w:val="en-US"/>
        </w:rPr>
        <w:t xml:space="preserve">, VS </w:t>
      </w:r>
      <w:proofErr w:type="spellStart"/>
      <w:r>
        <w:rPr>
          <w:lang w:val="en-US"/>
        </w:rPr>
        <w:t>tendues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bosselées</w:t>
      </w:r>
      <w:proofErr w:type="spellEnd"/>
    </w:p>
    <w:p w:rsidR="00B85A07" w:rsidRDefault="0081368E" w:rsidP="0081368E">
      <w:pPr>
        <w:pStyle w:val="Paragraphedeliste"/>
        <w:numPr>
          <w:ilvl w:val="0"/>
          <w:numId w:val="23"/>
        </w:numPr>
      </w:pPr>
      <w:r>
        <w:rPr>
          <w:lang w:val="en-US"/>
        </w:rPr>
        <w:t xml:space="preserve">Contact </w:t>
      </w:r>
      <w:proofErr w:type="spellStart"/>
      <w:r>
        <w:rPr>
          <w:lang w:val="en-US"/>
        </w:rPr>
        <w:t>lombaire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gros</w:t>
      </w:r>
      <w:proofErr w:type="spellEnd"/>
      <w:r>
        <w:rPr>
          <w:lang w:val="en-US"/>
        </w:rPr>
        <w:t xml:space="preserve"> rein </w:t>
      </w:r>
      <w:proofErr w:type="spellStart"/>
      <w:r>
        <w:rPr>
          <w:lang w:val="en-US"/>
        </w:rPr>
        <w:t>distendue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tumorale</w:t>
      </w:r>
      <w:proofErr w:type="spellEnd"/>
    </w:p>
    <w:p w:rsidR="00B85A07" w:rsidRDefault="0081368E">
      <w:pPr>
        <w:pStyle w:val="Titre3"/>
      </w:pPr>
      <w:r>
        <w:t>Examen paraclinique</w:t>
      </w:r>
    </w:p>
    <w:p w:rsidR="00B85A07" w:rsidRDefault="0081368E" w:rsidP="0081368E">
      <w:pPr>
        <w:pStyle w:val="Paragraphedeliste"/>
        <w:numPr>
          <w:ilvl w:val="0"/>
          <w:numId w:val="25"/>
        </w:numPr>
        <w:rPr>
          <w:lang w:val="en-US"/>
        </w:rPr>
      </w:pPr>
      <w:proofErr w:type="spellStart"/>
      <w:r>
        <w:rPr>
          <w:lang w:val="en-US"/>
        </w:rPr>
        <w:t>Biologie</w:t>
      </w:r>
      <w:proofErr w:type="spellEnd"/>
    </w:p>
    <w:p w:rsidR="00B85A07" w:rsidRDefault="0081368E" w:rsidP="0081368E">
      <w:pPr>
        <w:pStyle w:val="Paragraphedeliste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ECBU </w:t>
      </w:r>
      <w:proofErr w:type="spellStart"/>
      <w:r>
        <w:rPr>
          <w:lang w:val="en-US"/>
        </w:rPr>
        <w:t>examen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clé</w:t>
      </w:r>
      <w:proofErr w:type="spellEnd"/>
      <w:r>
        <w:rPr>
          <w:lang w:val="en-US"/>
        </w:rPr>
        <w:t xml:space="preserve"> pour recherche de BAAR</w:t>
      </w:r>
    </w:p>
    <w:p w:rsidR="00B85A07" w:rsidRDefault="0081368E" w:rsidP="0081368E">
      <w:pPr>
        <w:pStyle w:val="Paragraphedeliste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Leucocyturie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abactérienne</w:t>
      </w:r>
      <w:proofErr w:type="spellEnd"/>
    </w:p>
    <w:p w:rsidR="00B85A07" w:rsidRDefault="0081368E" w:rsidP="0081368E">
      <w:pPr>
        <w:pStyle w:val="Paragraphedeliste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Culture sur milieu </w:t>
      </w:r>
      <w:proofErr w:type="spellStart"/>
      <w:r>
        <w:rPr>
          <w:lang w:val="en-US"/>
        </w:rPr>
        <w:t>spécial</w:t>
      </w:r>
      <w:proofErr w:type="spellEnd"/>
      <w:r>
        <w:rPr>
          <w:lang w:val="en-US"/>
        </w:rPr>
        <w:t xml:space="preserve"> ,</w:t>
      </w:r>
      <w:proofErr w:type="spellStart"/>
      <w:r>
        <w:rPr>
          <w:lang w:val="en-US"/>
        </w:rPr>
        <w:t>genexpert</w:t>
      </w:r>
      <w:proofErr w:type="spellEnd"/>
    </w:p>
    <w:p w:rsidR="00B85A07" w:rsidRDefault="0081368E" w:rsidP="0081368E">
      <w:pPr>
        <w:pStyle w:val="Paragraphedeliste"/>
        <w:numPr>
          <w:ilvl w:val="0"/>
          <w:numId w:val="26"/>
        </w:numPr>
        <w:rPr>
          <w:lang w:val="en-US"/>
        </w:rPr>
      </w:pPr>
      <w:proofErr w:type="spellStart"/>
      <w:r>
        <w:rPr>
          <w:lang w:val="en-US"/>
        </w:rPr>
        <w:t>Fonction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rénale</w:t>
      </w:r>
      <w:proofErr w:type="spellEnd"/>
    </w:p>
    <w:p w:rsidR="00B85A07" w:rsidRDefault="0081368E" w:rsidP="0081368E">
      <w:pPr>
        <w:pStyle w:val="Paragraphedeliste"/>
        <w:numPr>
          <w:ilvl w:val="0"/>
          <w:numId w:val="30"/>
        </w:numPr>
        <w:rPr>
          <w:lang w:val="en-US"/>
        </w:rPr>
      </w:pPr>
      <w:proofErr w:type="spellStart"/>
      <w:r>
        <w:rPr>
          <w:lang w:val="en-US"/>
        </w:rPr>
        <w:t>Azotémie</w:t>
      </w:r>
      <w:proofErr w:type="spellEnd"/>
      <w:r>
        <w:rPr>
          <w:lang w:val="en-US"/>
        </w:rPr>
        <w:t xml:space="preserve"> et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créatinémie</w:t>
      </w:r>
      <w:proofErr w:type="spellEnd"/>
    </w:p>
    <w:p w:rsidR="00B85A07" w:rsidRDefault="0081368E" w:rsidP="0081368E">
      <w:pPr>
        <w:pStyle w:val="Paragraphedeliste"/>
        <w:numPr>
          <w:ilvl w:val="0"/>
          <w:numId w:val="30"/>
        </w:numPr>
        <w:rPr>
          <w:lang w:val="en-US"/>
        </w:rPr>
      </w:pPr>
      <w:proofErr w:type="spellStart"/>
      <w:r>
        <w:rPr>
          <w:lang w:val="en-US"/>
        </w:rPr>
        <w:t>Urée</w:t>
      </w:r>
      <w:proofErr w:type="spellEnd"/>
      <w:r>
        <w:rPr>
          <w:lang w:val="en-US"/>
        </w:rPr>
        <w:t xml:space="preserve"> et </w:t>
      </w:r>
      <w:proofErr w:type="spellStart"/>
      <w:r>
        <w:rPr>
          <w:lang w:val="en-US"/>
        </w:rPr>
        <w:t>créatinine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urinaire</w:t>
      </w:r>
      <w:proofErr w:type="spellEnd"/>
    </w:p>
    <w:p w:rsidR="00B85A07" w:rsidRDefault="0081368E" w:rsidP="0081368E">
      <w:pPr>
        <w:pStyle w:val="Paragraphedeliste"/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Ionogramme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sanguin</w:t>
      </w:r>
      <w:proofErr w:type="spellEnd"/>
      <w:r>
        <w:rPr>
          <w:lang w:val="en-US"/>
        </w:rPr>
        <w:t xml:space="preserve"> et </w:t>
      </w:r>
      <w:proofErr w:type="spellStart"/>
      <w:r>
        <w:rPr>
          <w:lang w:val="en-US"/>
        </w:rPr>
        <w:t>urinaire</w:t>
      </w:r>
      <w:proofErr w:type="spellEnd"/>
    </w:p>
    <w:p w:rsidR="00B85A07" w:rsidRDefault="0081368E" w:rsidP="0081368E">
      <w:pPr>
        <w:pStyle w:val="Paragraphedeliste"/>
        <w:numPr>
          <w:ilvl w:val="0"/>
          <w:numId w:val="26"/>
        </w:numPr>
      </w:pPr>
      <w:proofErr w:type="spellStart"/>
      <w:r>
        <w:rPr>
          <w:lang w:val="en-US"/>
        </w:rPr>
        <w:t>Inflammatoire</w:t>
      </w:r>
      <w:proofErr w:type="spellEnd"/>
      <w:r>
        <w:rPr>
          <w:lang w:val="en-US"/>
        </w:rPr>
        <w:t xml:space="preserve">: VSH </w:t>
      </w:r>
      <w:proofErr w:type="spellStart"/>
      <w:r>
        <w:rPr>
          <w:lang w:val="en-US"/>
        </w:rPr>
        <w:t>élevée</w:t>
      </w:r>
      <w:proofErr w:type="spellEnd"/>
      <w:r>
        <w:rPr>
          <w:lang w:val="en-US"/>
        </w:rPr>
        <w:t>, GB</w:t>
      </w:r>
    </w:p>
    <w:p w:rsidR="00B85A07" w:rsidRDefault="0081368E" w:rsidP="0081368E">
      <w:pPr>
        <w:pStyle w:val="Paragraphedeliste"/>
        <w:numPr>
          <w:ilvl w:val="0"/>
          <w:numId w:val="27"/>
        </w:numPr>
        <w:rPr>
          <w:lang w:val="en-US"/>
        </w:rPr>
      </w:pPr>
      <w:proofErr w:type="spellStart"/>
      <w:r>
        <w:rPr>
          <w:lang w:val="en-US"/>
        </w:rPr>
        <w:t>Urographie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intraveineuse</w:t>
      </w:r>
      <w:proofErr w:type="spellEnd"/>
    </w:p>
    <w:p w:rsidR="00B85A07" w:rsidRDefault="0081368E" w:rsidP="0081368E">
      <w:pPr>
        <w:pStyle w:val="Paragraphedeliste"/>
        <w:numPr>
          <w:ilvl w:val="0"/>
          <w:numId w:val="28"/>
        </w:numPr>
        <w:rPr>
          <w:lang w:val="en-US"/>
        </w:rPr>
      </w:pPr>
      <w:r>
        <w:rPr>
          <w:lang w:val="en-US"/>
        </w:rPr>
        <w:t>ASP</w:t>
      </w:r>
    </w:p>
    <w:p w:rsidR="00B85A07" w:rsidRDefault="0081368E" w:rsidP="0081368E">
      <w:pPr>
        <w:pStyle w:val="Paragraphedeliste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Rein </w:t>
      </w:r>
      <w:proofErr w:type="spellStart"/>
      <w:r>
        <w:rPr>
          <w:lang w:val="en-US"/>
        </w:rPr>
        <w:t>mastic,calcifications</w:t>
      </w:r>
      <w:proofErr w:type="spellEnd"/>
    </w:p>
    <w:p w:rsidR="00B85A07" w:rsidRDefault="0081368E" w:rsidP="0081368E">
      <w:pPr>
        <w:pStyle w:val="Paragraphedeliste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Lithiases</w:t>
      </w:r>
      <w:proofErr w:type="spellEnd"/>
    </w:p>
    <w:p w:rsidR="00B85A07" w:rsidRDefault="0081368E" w:rsidP="0081368E">
      <w:pPr>
        <w:pStyle w:val="Paragraphedeliste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Mal de </w:t>
      </w:r>
      <w:proofErr w:type="spellStart"/>
      <w:r>
        <w:rPr>
          <w:lang w:val="en-US"/>
        </w:rPr>
        <w:t>pott</w:t>
      </w:r>
      <w:proofErr w:type="spellEnd"/>
      <w:r>
        <w:rPr>
          <w:lang w:val="en-US"/>
        </w:rPr>
        <w:t xml:space="preserve">,  </w:t>
      </w:r>
      <w:proofErr w:type="spellStart"/>
      <w:r>
        <w:rPr>
          <w:lang w:val="en-US"/>
        </w:rPr>
        <w:t>coxarthrose</w:t>
      </w:r>
      <w:proofErr w:type="spellEnd"/>
    </w:p>
    <w:p w:rsidR="00B85A07" w:rsidRDefault="0081368E" w:rsidP="0081368E">
      <w:pPr>
        <w:pStyle w:val="Paragraphedeliste"/>
        <w:numPr>
          <w:ilvl w:val="0"/>
          <w:numId w:val="28"/>
        </w:numPr>
        <w:rPr>
          <w:lang w:val="en-US"/>
        </w:rPr>
      </w:pPr>
      <w:r>
        <w:rPr>
          <w:lang w:val="en-US"/>
        </w:rPr>
        <w:t xml:space="preserve">Cliché de </w:t>
      </w:r>
      <w:proofErr w:type="spellStart"/>
      <w:r>
        <w:rPr>
          <w:lang w:val="en-US"/>
        </w:rPr>
        <w:t>sécrétion</w:t>
      </w:r>
      <w:proofErr w:type="spellEnd"/>
    </w:p>
    <w:p w:rsidR="00B85A07" w:rsidRDefault="0081368E" w:rsidP="0081368E">
      <w:pPr>
        <w:pStyle w:val="Paragraphedeliste"/>
        <w:numPr>
          <w:ilvl w:val="0"/>
          <w:numId w:val="32"/>
        </w:numPr>
        <w:rPr>
          <w:lang w:val="en-US"/>
        </w:rPr>
      </w:pPr>
      <w:proofErr w:type="spellStart"/>
      <w:r>
        <w:rPr>
          <w:lang w:val="en-US"/>
        </w:rPr>
        <w:t>Valeur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fonctionnelle</w:t>
      </w:r>
      <w:proofErr w:type="spellEnd"/>
      <w:r>
        <w:rPr>
          <w:lang w:val="en-US"/>
        </w:rPr>
        <w:t xml:space="preserve"> des reins</w:t>
      </w:r>
    </w:p>
    <w:p w:rsidR="00B85A07" w:rsidRDefault="0081368E" w:rsidP="0081368E">
      <w:pPr>
        <w:pStyle w:val="Paragraphedeliste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Lésions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des reins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VEU</w:t>
      </w:r>
    </w:p>
    <w:p w:rsidR="00B85A07" w:rsidRDefault="0081368E" w:rsidP="0081368E">
      <w:pPr>
        <w:pStyle w:val="Paragraphedeliste"/>
        <w:numPr>
          <w:ilvl w:val="0"/>
          <w:numId w:val="28"/>
        </w:numPr>
        <w:rPr>
          <w:lang w:val="en-US"/>
        </w:rPr>
      </w:pPr>
      <w:r>
        <w:rPr>
          <w:lang w:val="en-US"/>
        </w:rPr>
        <w:t xml:space="preserve">Reins: </w:t>
      </w:r>
      <w:proofErr w:type="spellStart"/>
      <w:r>
        <w:rPr>
          <w:lang w:val="en-US"/>
        </w:rPr>
        <w:t>déformation</w:t>
      </w:r>
      <w:proofErr w:type="spellEnd"/>
      <w:r>
        <w:rPr>
          <w:lang w:val="en-US"/>
        </w:rPr>
        <w:t xml:space="preserve"> contours, </w:t>
      </w:r>
      <w:proofErr w:type="spellStart"/>
      <w:r>
        <w:rPr>
          <w:lang w:val="en-US"/>
        </w:rPr>
        <w:t>caverne</w:t>
      </w:r>
      <w:proofErr w:type="spellEnd"/>
      <w:r>
        <w:rPr>
          <w:lang w:val="en-US"/>
        </w:rPr>
        <w:t xml:space="preserve">, addition, </w:t>
      </w:r>
      <w:proofErr w:type="spellStart"/>
      <w:r>
        <w:rPr>
          <w:lang w:val="en-US"/>
        </w:rPr>
        <w:t>encoche</w:t>
      </w:r>
      <w:proofErr w:type="spellEnd"/>
      <w:r>
        <w:rPr>
          <w:lang w:val="en-US"/>
        </w:rPr>
        <w:t xml:space="preserve">, rein </w:t>
      </w:r>
      <w:proofErr w:type="spellStart"/>
      <w:r>
        <w:rPr>
          <w:lang w:val="en-US"/>
        </w:rPr>
        <w:t>muet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sans </w:t>
      </w:r>
      <w:proofErr w:type="spellStart"/>
      <w:r>
        <w:rPr>
          <w:lang w:val="en-US"/>
        </w:rPr>
        <w:t>anomalie</w:t>
      </w:r>
      <w:proofErr w:type="spellEnd"/>
      <w:r>
        <w:rPr>
          <w:lang w:val="en-US"/>
        </w:rPr>
        <w:t xml:space="preserve">, amputation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refoulement des calices</w:t>
      </w:r>
    </w:p>
    <w:p w:rsidR="00B85A07" w:rsidRDefault="0081368E" w:rsidP="0081368E">
      <w:pPr>
        <w:pStyle w:val="Paragraphedeliste"/>
        <w:numPr>
          <w:ilvl w:val="0"/>
          <w:numId w:val="28"/>
        </w:numPr>
        <w:rPr>
          <w:lang w:val="en-US"/>
        </w:rPr>
      </w:pPr>
      <w:proofErr w:type="spellStart"/>
      <w:r>
        <w:rPr>
          <w:lang w:val="en-US"/>
        </w:rPr>
        <w:t>Uretère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sténose</w:t>
      </w:r>
      <w:proofErr w:type="spellEnd"/>
      <w:r>
        <w:rPr>
          <w:lang w:val="en-US"/>
        </w:rPr>
        <w:t xml:space="preserve"> des </w:t>
      </w:r>
      <w:proofErr w:type="spellStart"/>
      <w:r>
        <w:rPr>
          <w:lang w:val="en-US"/>
        </w:rPr>
        <w:t>jonctions</w:t>
      </w:r>
      <w:proofErr w:type="spellEnd"/>
      <w:r>
        <w:rPr>
          <w:lang w:val="en-US"/>
        </w:rPr>
        <w:t xml:space="preserve"> au </w:t>
      </w:r>
      <w:proofErr w:type="spellStart"/>
      <w:r>
        <w:rPr>
          <w:lang w:val="en-US"/>
        </w:rPr>
        <w:t>pyélon</w:t>
      </w:r>
      <w:proofErr w:type="spellEnd"/>
      <w:r>
        <w:rPr>
          <w:lang w:val="en-US"/>
        </w:rPr>
        <w:t xml:space="preserve"> et à la </w:t>
      </w:r>
      <w:proofErr w:type="spellStart"/>
      <w:r>
        <w:rPr>
          <w:lang w:val="en-US"/>
        </w:rPr>
        <w:t>vessie</w:t>
      </w:r>
      <w:proofErr w:type="spellEnd"/>
    </w:p>
    <w:p w:rsidR="00B85A07" w:rsidRDefault="0081368E" w:rsidP="0081368E">
      <w:pPr>
        <w:pStyle w:val="Paragraphedeliste"/>
        <w:numPr>
          <w:ilvl w:val="0"/>
          <w:numId w:val="28"/>
        </w:numPr>
        <w:rPr>
          <w:lang w:val="en-US"/>
        </w:rPr>
      </w:pPr>
      <w:proofErr w:type="spellStart"/>
      <w:r>
        <w:rPr>
          <w:lang w:val="en-US"/>
        </w:rPr>
        <w:t>Vessie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vessie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irrégulière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rétractée</w:t>
      </w:r>
      <w:proofErr w:type="spellEnd"/>
      <w:r>
        <w:rPr>
          <w:rStyle w:val="Appelnotedebasdep"/>
        </w:rPr>
        <w:footnoteReference w:id="4"/>
      </w:r>
      <w:r>
        <w:rPr>
          <w:lang w:val="en-US"/>
        </w:rPr>
        <w:t xml:space="preserve"> et </w:t>
      </w:r>
      <w:proofErr w:type="spellStart"/>
      <w:r>
        <w:rPr>
          <w:lang w:val="en-US"/>
        </w:rPr>
        <w:t>irréversible</w:t>
      </w:r>
      <w:proofErr w:type="spellEnd"/>
      <w:r>
        <w:rPr>
          <w:lang w:val="en-US"/>
        </w:rPr>
        <w:t xml:space="preserve"> "peti</w:t>
      </w:r>
      <w:r>
        <w:rPr>
          <w:lang w:val="en-US"/>
        </w:rPr>
        <w:t xml:space="preserve">te </w:t>
      </w:r>
      <w:proofErr w:type="spellStart"/>
      <w:r>
        <w:rPr>
          <w:lang w:val="en-US"/>
        </w:rPr>
        <w:t>vessie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tuberculeuse</w:t>
      </w:r>
      <w:proofErr w:type="spellEnd"/>
      <w:r>
        <w:rPr>
          <w:lang w:val="en-US"/>
        </w:rPr>
        <w:t>"</w:t>
      </w:r>
    </w:p>
    <w:p w:rsidR="00B85A07" w:rsidRDefault="0081368E" w:rsidP="0081368E">
      <w:pPr>
        <w:pStyle w:val="Paragraphedeliste"/>
        <w:numPr>
          <w:ilvl w:val="0"/>
          <w:numId w:val="28"/>
        </w:numPr>
      </w:pPr>
      <w:proofErr w:type="spellStart"/>
      <w:r>
        <w:rPr>
          <w:lang w:val="en-US"/>
        </w:rPr>
        <w:t>Autres</w:t>
      </w:r>
      <w:proofErr w:type="spellEnd"/>
      <w:r>
        <w:rPr>
          <w:lang w:val="en-US"/>
        </w:rPr>
        <w:t xml:space="preserve"> : </w:t>
      </w:r>
      <w:proofErr w:type="spellStart"/>
      <w:r>
        <w:rPr>
          <w:lang w:val="en-US"/>
        </w:rPr>
        <w:t>cavernes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prostatique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sténose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urétrale</w:t>
      </w:r>
      <w:proofErr w:type="spellEnd"/>
      <w:r>
        <w:rPr>
          <w:lang w:val="en-US"/>
        </w:rPr>
        <w:t>, reflux</w:t>
      </w:r>
    </w:p>
    <w:p w:rsidR="00B85A07" w:rsidRDefault="0081368E" w:rsidP="0081368E">
      <w:pPr>
        <w:pStyle w:val="Paragraphedeliste"/>
        <w:numPr>
          <w:ilvl w:val="0"/>
          <w:numId w:val="33"/>
        </w:numPr>
        <w:rPr>
          <w:lang w:val="en-US"/>
        </w:rPr>
      </w:pPr>
      <w:proofErr w:type="spellStart"/>
      <w:r>
        <w:rPr>
          <w:lang w:val="en-US"/>
        </w:rPr>
        <w:t>Autres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examens</w:t>
      </w:r>
      <w:proofErr w:type="spellEnd"/>
      <w:r>
        <w:rPr>
          <w:lang w:val="en-US"/>
        </w:rPr>
        <w:t>:</w:t>
      </w:r>
    </w:p>
    <w:p w:rsidR="00B85A07" w:rsidRDefault="0081368E" w:rsidP="0081368E">
      <w:pPr>
        <w:pStyle w:val="Paragraphedeliste"/>
        <w:numPr>
          <w:ilvl w:val="0"/>
          <w:numId w:val="34"/>
        </w:numPr>
        <w:rPr>
          <w:lang w:val="en-US"/>
        </w:rPr>
      </w:pPr>
      <w:proofErr w:type="spellStart"/>
      <w:r>
        <w:rPr>
          <w:lang w:val="en-US"/>
        </w:rPr>
        <w:t>Échographie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rénale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exclure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tumeur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abcès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cavernes</w:t>
      </w:r>
      <w:proofErr w:type="spellEnd"/>
    </w:p>
    <w:p w:rsidR="00B85A07" w:rsidRDefault="0081368E" w:rsidP="0081368E">
      <w:pPr>
        <w:pStyle w:val="Paragraphedeliste"/>
        <w:numPr>
          <w:ilvl w:val="0"/>
          <w:numId w:val="34"/>
        </w:numPr>
        <w:rPr>
          <w:lang w:val="en-US"/>
        </w:rPr>
      </w:pPr>
      <w:r>
        <w:rPr>
          <w:lang w:val="en-US"/>
        </w:rPr>
        <w:t xml:space="preserve">RCP : </w:t>
      </w:r>
      <w:proofErr w:type="spellStart"/>
      <w:r>
        <w:rPr>
          <w:lang w:val="en-US"/>
        </w:rPr>
        <w:t>séquelles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tuberculose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pulmonaire</w:t>
      </w:r>
      <w:proofErr w:type="spellEnd"/>
    </w:p>
    <w:p w:rsidR="00B85A07" w:rsidRDefault="0081368E" w:rsidP="0081368E">
      <w:pPr>
        <w:pStyle w:val="Paragraphedeliste"/>
        <w:numPr>
          <w:ilvl w:val="0"/>
          <w:numId w:val="34"/>
        </w:numPr>
        <w:rPr>
          <w:lang w:val="en-US"/>
        </w:rPr>
      </w:pPr>
      <w:proofErr w:type="spellStart"/>
      <w:r>
        <w:rPr>
          <w:lang w:val="en-US"/>
        </w:rPr>
        <w:t>Cystoscopie</w:t>
      </w:r>
      <w:proofErr w:type="spellEnd"/>
      <w:r>
        <w:rPr>
          <w:lang w:val="en-US"/>
        </w:rPr>
        <w:t xml:space="preserve"> et UPR</w:t>
      </w:r>
      <w:r>
        <w:rPr>
          <w:rStyle w:val="Appelnotedebasdep"/>
        </w:rPr>
        <w:footnoteReference w:id="5"/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éviter</w:t>
      </w:r>
      <w:proofErr w:type="spellEnd"/>
      <w:r>
        <w:rPr>
          <w:lang w:val="en-US"/>
        </w:rPr>
        <w:t xml:space="preserve"> car </w:t>
      </w:r>
      <w:proofErr w:type="spellStart"/>
      <w:r>
        <w:rPr>
          <w:lang w:val="en-US"/>
        </w:rPr>
        <w:t>risque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surinfection</w:t>
      </w:r>
      <w:proofErr w:type="spellEnd"/>
    </w:p>
    <w:p w:rsidR="00B85A07" w:rsidRDefault="0081368E" w:rsidP="0081368E">
      <w:pPr>
        <w:pStyle w:val="Paragraphedeliste"/>
        <w:numPr>
          <w:ilvl w:val="0"/>
          <w:numId w:val="34"/>
        </w:numPr>
        <w:rPr>
          <w:lang w:val="en-US"/>
        </w:rPr>
      </w:pPr>
      <w:r>
        <w:rPr>
          <w:lang w:val="en-US"/>
        </w:rPr>
        <w:t xml:space="preserve">IDR: </w:t>
      </w:r>
      <w:proofErr w:type="spellStart"/>
      <w:r>
        <w:rPr>
          <w:lang w:val="en-US"/>
        </w:rPr>
        <w:t>toujours</w:t>
      </w:r>
      <w:proofErr w:type="spellEnd"/>
      <w:r>
        <w:rPr>
          <w:lang w:val="en-US"/>
        </w:rPr>
        <w:t xml:space="preserve"> positive, </w:t>
      </w:r>
      <w:proofErr w:type="spellStart"/>
      <w:r>
        <w:rPr>
          <w:lang w:val="en-US"/>
        </w:rPr>
        <w:t>phlycténulaire</w:t>
      </w:r>
      <w:proofErr w:type="spellEnd"/>
    </w:p>
    <w:p w:rsidR="00B85A07" w:rsidRDefault="0081368E" w:rsidP="0081368E">
      <w:pPr>
        <w:pStyle w:val="Paragraphedeliste"/>
        <w:numPr>
          <w:ilvl w:val="0"/>
          <w:numId w:val="34"/>
        </w:numPr>
        <w:rPr>
          <w:lang w:val="en-US"/>
        </w:rPr>
      </w:pPr>
      <w:r>
        <w:rPr>
          <w:lang w:val="en-US"/>
        </w:rPr>
        <w:t>UCRM</w:t>
      </w:r>
      <w:r>
        <w:rPr>
          <w:rStyle w:val="Appelnotedebasdep"/>
        </w:rPr>
        <w:footnoteReference w:id="6"/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vérifie</w:t>
      </w:r>
      <w:proofErr w:type="spellEnd"/>
      <w:r>
        <w:rPr>
          <w:lang w:val="en-US"/>
        </w:rPr>
        <w:t xml:space="preserve"> le bas </w:t>
      </w:r>
      <w:proofErr w:type="spellStart"/>
      <w:r>
        <w:rPr>
          <w:lang w:val="en-US"/>
        </w:rPr>
        <w:t>appareil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sténose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urétrale</w:t>
      </w:r>
      <w:proofErr w:type="spellEnd"/>
      <w:r>
        <w:rPr>
          <w:lang w:val="en-US"/>
        </w:rPr>
        <w:t>....</w:t>
      </w:r>
    </w:p>
    <w:p w:rsidR="00B85A07" w:rsidRDefault="0081368E" w:rsidP="0081368E">
      <w:pPr>
        <w:pStyle w:val="Paragraphedeliste"/>
        <w:numPr>
          <w:ilvl w:val="0"/>
          <w:numId w:val="34"/>
        </w:numPr>
      </w:pPr>
      <w:r>
        <w:rPr>
          <w:lang w:val="en-US"/>
        </w:rPr>
        <w:t xml:space="preserve">Examen </w:t>
      </w:r>
      <w:proofErr w:type="spellStart"/>
      <w:r>
        <w:rPr>
          <w:lang w:val="en-US"/>
        </w:rPr>
        <w:t>général</w:t>
      </w:r>
      <w:proofErr w:type="spellEnd"/>
      <w:r>
        <w:rPr>
          <w:lang w:val="en-US"/>
        </w:rPr>
        <w:t xml:space="preserve"> : </w:t>
      </w:r>
      <w:proofErr w:type="spellStart"/>
      <w:r>
        <w:rPr>
          <w:lang w:val="en-US"/>
        </w:rPr>
        <w:t>fonction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hépatique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rénale</w:t>
      </w:r>
      <w:proofErr w:type="spellEnd"/>
    </w:p>
    <w:p w:rsidR="00B85A07" w:rsidRDefault="0081368E" w:rsidP="0081368E">
      <w:pPr>
        <w:pStyle w:val="Paragraphedeliste"/>
        <w:numPr>
          <w:ilvl w:val="0"/>
          <w:numId w:val="34"/>
        </w:numPr>
      </w:pPr>
      <w:r>
        <w:rPr>
          <w:lang w:val="en-US"/>
        </w:rPr>
        <w:t xml:space="preserve">Scanner : </w:t>
      </w:r>
      <w:proofErr w:type="spellStart"/>
      <w:r>
        <w:rPr>
          <w:lang w:val="en-US"/>
        </w:rPr>
        <w:t>tumeur</w:t>
      </w:r>
      <w:proofErr w:type="spellEnd"/>
      <w:r>
        <w:rPr>
          <w:lang w:val="en-US"/>
        </w:rPr>
        <w:t xml:space="preserve"> , </w:t>
      </w:r>
      <w:proofErr w:type="spellStart"/>
      <w:r>
        <w:rPr>
          <w:lang w:val="en-US"/>
        </w:rPr>
        <w:t>abcès</w:t>
      </w:r>
      <w:proofErr w:type="spellEnd"/>
      <w:r>
        <w:rPr>
          <w:lang w:val="en-US"/>
        </w:rPr>
        <w:t xml:space="preserve"> , </w:t>
      </w:r>
      <w:proofErr w:type="spellStart"/>
      <w:r>
        <w:rPr>
          <w:lang w:val="en-US"/>
        </w:rPr>
        <w:t>cavernes</w:t>
      </w:r>
      <w:proofErr w:type="spellEnd"/>
      <w:r>
        <w:rPr>
          <w:lang w:val="en-US"/>
        </w:rPr>
        <w:t xml:space="preserve"> , </w:t>
      </w:r>
      <w:proofErr w:type="spellStart"/>
      <w:r>
        <w:rPr>
          <w:lang w:val="en-US"/>
        </w:rPr>
        <w:t>hydronéphrose</w:t>
      </w:r>
      <w:proofErr w:type="spellEnd"/>
    </w:p>
    <w:p w:rsidR="00B85A07" w:rsidRDefault="0081368E" w:rsidP="0081368E">
      <w:pPr>
        <w:pStyle w:val="Paragraphedeliste"/>
        <w:numPr>
          <w:ilvl w:val="0"/>
          <w:numId w:val="34"/>
        </w:numPr>
      </w:pPr>
      <w:proofErr w:type="spellStart"/>
      <w:r>
        <w:rPr>
          <w:lang w:val="en-US"/>
        </w:rPr>
        <w:t>Biopsie</w:t>
      </w:r>
      <w:proofErr w:type="spellEnd"/>
      <w:r>
        <w:rPr>
          <w:rStyle w:val="Appelnotedebasdep"/>
        </w:rPr>
        <w:footnoteReference w:id="7"/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rénale</w:t>
      </w:r>
      <w:proofErr w:type="spellEnd"/>
      <w:r>
        <w:rPr>
          <w:lang w:val="en-US"/>
        </w:rPr>
        <w:t xml:space="preserve"> , </w:t>
      </w:r>
      <w:proofErr w:type="spellStart"/>
      <w:r>
        <w:rPr>
          <w:lang w:val="en-US"/>
        </w:rPr>
        <w:t>prostatique</w:t>
      </w:r>
      <w:proofErr w:type="spellEnd"/>
      <w:r>
        <w:rPr>
          <w:lang w:val="en-US"/>
        </w:rPr>
        <w:t xml:space="preserve"> ) : </w:t>
      </w:r>
      <w:proofErr w:type="spellStart"/>
      <w:r>
        <w:rPr>
          <w:lang w:val="en-US"/>
        </w:rPr>
        <w:t>granulome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gigantocellulaire</w:t>
      </w:r>
      <w:proofErr w:type="spellEnd"/>
    </w:p>
    <w:p w:rsidR="00B85A07" w:rsidRDefault="0081368E">
      <w:pPr>
        <w:pStyle w:val="Titre2"/>
      </w:pPr>
      <w:r>
        <w:t>Diagnostic</w:t>
      </w:r>
      <w:r>
        <w:t xml:space="preserve"> différentiel</w:t>
      </w:r>
    </w:p>
    <w:p w:rsidR="00B85A07" w:rsidRDefault="0081368E" w:rsidP="0081368E">
      <w:pPr>
        <w:pStyle w:val="Paragraphedeliste"/>
        <w:numPr>
          <w:ilvl w:val="0"/>
          <w:numId w:val="35"/>
        </w:numPr>
      </w:pPr>
      <w:proofErr w:type="spellStart"/>
      <w:r>
        <w:rPr>
          <w:lang w:val="en-US"/>
        </w:rPr>
        <w:t>Hydrocalice</w:t>
      </w:r>
      <w:proofErr w:type="spellEnd"/>
    </w:p>
    <w:p w:rsidR="00B85A07" w:rsidRDefault="0081368E" w:rsidP="0081368E">
      <w:pPr>
        <w:pStyle w:val="Paragraphedeliste"/>
        <w:numPr>
          <w:ilvl w:val="0"/>
          <w:numId w:val="35"/>
        </w:numPr>
      </w:pPr>
      <w:proofErr w:type="spellStart"/>
      <w:r>
        <w:rPr>
          <w:lang w:val="en-US"/>
        </w:rPr>
        <w:t>Ectasie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tubulaire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pré-calicielle</w:t>
      </w:r>
      <w:proofErr w:type="spellEnd"/>
    </w:p>
    <w:p w:rsidR="00B85A07" w:rsidRDefault="0081368E" w:rsidP="0081368E">
      <w:pPr>
        <w:pStyle w:val="Paragraphedeliste"/>
        <w:numPr>
          <w:ilvl w:val="0"/>
          <w:numId w:val="35"/>
        </w:numPr>
      </w:pPr>
      <w:proofErr w:type="spellStart"/>
      <w:r>
        <w:rPr>
          <w:lang w:val="en-US"/>
        </w:rPr>
        <w:t>Nécrose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papillaire</w:t>
      </w:r>
      <w:proofErr w:type="spellEnd"/>
    </w:p>
    <w:p w:rsidR="00B85A07" w:rsidRDefault="0081368E" w:rsidP="0081368E">
      <w:pPr>
        <w:pStyle w:val="Paragraphedeliste"/>
        <w:numPr>
          <w:ilvl w:val="0"/>
          <w:numId w:val="35"/>
        </w:numPr>
      </w:pPr>
      <w:proofErr w:type="spellStart"/>
      <w:r>
        <w:rPr>
          <w:lang w:val="en-US"/>
        </w:rPr>
        <w:t>Pyélonéphrite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chronique</w:t>
      </w:r>
      <w:proofErr w:type="spellEnd"/>
    </w:p>
    <w:p w:rsidR="00B85A07" w:rsidRDefault="0081368E" w:rsidP="0081368E">
      <w:pPr>
        <w:pStyle w:val="Paragraphedeliste"/>
        <w:numPr>
          <w:ilvl w:val="0"/>
          <w:numId w:val="35"/>
        </w:numPr>
      </w:pPr>
      <w:proofErr w:type="spellStart"/>
      <w:r>
        <w:rPr>
          <w:lang w:val="en-US"/>
        </w:rPr>
        <w:t>Cystite</w:t>
      </w:r>
      <w:proofErr w:type="spellEnd"/>
    </w:p>
    <w:p w:rsidR="00B85A07" w:rsidRDefault="0081368E" w:rsidP="0081368E">
      <w:pPr>
        <w:pStyle w:val="Paragraphedeliste"/>
        <w:numPr>
          <w:ilvl w:val="0"/>
          <w:numId w:val="35"/>
        </w:numPr>
      </w:pPr>
      <w:r>
        <w:rPr>
          <w:lang w:val="en-US"/>
        </w:rPr>
        <w:t xml:space="preserve">Epididymite </w:t>
      </w:r>
      <w:proofErr w:type="spellStart"/>
      <w:r>
        <w:rPr>
          <w:lang w:val="en-US"/>
        </w:rPr>
        <w:t>aiguë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chronique</w:t>
      </w:r>
      <w:proofErr w:type="spellEnd"/>
    </w:p>
    <w:p w:rsidR="00B85A07" w:rsidRDefault="0081368E" w:rsidP="0081368E">
      <w:pPr>
        <w:pStyle w:val="Paragraphedeliste"/>
        <w:numPr>
          <w:ilvl w:val="0"/>
          <w:numId w:val="35"/>
        </w:numPr>
      </w:pPr>
      <w:proofErr w:type="spellStart"/>
      <w:r>
        <w:rPr>
          <w:lang w:val="en-US"/>
        </w:rPr>
        <w:t>Bilharziose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urogénitale</w:t>
      </w:r>
      <w:proofErr w:type="spellEnd"/>
      <w:r>
        <w:rPr>
          <w:rStyle w:val="Appelnotedebasdep"/>
        </w:rPr>
        <w:footnoteReference w:id="8"/>
      </w:r>
    </w:p>
    <w:p w:rsidR="00B85A07" w:rsidRDefault="0081368E">
      <w:pPr>
        <w:pStyle w:val="Titre1"/>
      </w:pPr>
      <w:r>
        <w:t>Evolution</w:t>
      </w:r>
    </w:p>
    <w:p w:rsidR="00B85A07" w:rsidRDefault="0081368E">
      <w:pPr>
        <w:pStyle w:val="Titre2"/>
      </w:pPr>
      <w:r>
        <w:t>Non traitée</w:t>
      </w:r>
    </w:p>
    <w:p w:rsidR="00B85A07" w:rsidRDefault="0081368E" w:rsidP="0081368E">
      <w:pPr>
        <w:pStyle w:val="Paragraphedeliste"/>
        <w:numPr>
          <w:ilvl w:val="0"/>
          <w:numId w:val="36"/>
        </w:numPr>
      </w:pPr>
      <w:r>
        <w:rPr>
          <w:lang w:val="en-US"/>
        </w:rPr>
        <w:t xml:space="preserve">Destruction progressive: </w:t>
      </w:r>
      <w:proofErr w:type="spellStart"/>
      <w:r>
        <w:rPr>
          <w:lang w:val="en-US"/>
        </w:rPr>
        <w:t>parenchyme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rénal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vessie</w:t>
      </w:r>
      <w:proofErr w:type="spellEnd"/>
      <w:r>
        <w:rPr>
          <w:lang w:val="en-US"/>
        </w:rPr>
        <w:t xml:space="preserve"> et rein </w:t>
      </w:r>
      <w:proofErr w:type="spellStart"/>
      <w:r>
        <w:rPr>
          <w:lang w:val="en-US"/>
        </w:rPr>
        <w:t>controlaté</w:t>
      </w:r>
      <w:r>
        <w:rPr>
          <w:lang w:val="en-US"/>
        </w:rPr>
        <w:t>rale</w:t>
      </w:r>
      <w:proofErr w:type="spellEnd"/>
    </w:p>
    <w:p w:rsidR="00B85A07" w:rsidRDefault="0081368E" w:rsidP="0081368E">
      <w:pPr>
        <w:pStyle w:val="Paragraphedeliste"/>
        <w:numPr>
          <w:ilvl w:val="0"/>
          <w:numId w:val="36"/>
        </w:numPr>
      </w:pPr>
      <w:proofErr w:type="spellStart"/>
      <w:r>
        <w:rPr>
          <w:lang w:val="en-US"/>
        </w:rPr>
        <w:t>Décès</w:t>
      </w:r>
      <w:proofErr w:type="spellEnd"/>
      <w:r>
        <w:rPr>
          <w:lang w:val="en-US"/>
        </w:rPr>
        <w:t xml:space="preserve"> par </w:t>
      </w:r>
      <w:proofErr w:type="spellStart"/>
      <w:r>
        <w:rPr>
          <w:lang w:val="en-US"/>
        </w:rPr>
        <w:t>irc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tuberculose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généralisée</w:t>
      </w:r>
      <w:proofErr w:type="spellEnd"/>
    </w:p>
    <w:p w:rsidR="00B85A07" w:rsidRDefault="0081368E" w:rsidP="0081368E">
      <w:pPr>
        <w:pStyle w:val="Paragraphedeliste"/>
        <w:numPr>
          <w:ilvl w:val="0"/>
          <w:numId w:val="36"/>
        </w:numPr>
      </w:pPr>
      <w:proofErr w:type="spellStart"/>
      <w:r>
        <w:rPr>
          <w:lang w:val="en-US"/>
        </w:rPr>
        <w:t>Guérison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spontanée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exceptionnelle</w:t>
      </w:r>
      <w:proofErr w:type="spellEnd"/>
    </w:p>
    <w:p w:rsidR="00B85A07" w:rsidRDefault="0081368E">
      <w:pPr>
        <w:pStyle w:val="Titre2"/>
      </w:pPr>
      <w:r>
        <w:t>Traité par antibiotique en polychimiothérapie</w:t>
      </w:r>
    </w:p>
    <w:p w:rsidR="00B85A07" w:rsidRDefault="0081368E" w:rsidP="0081368E">
      <w:pPr>
        <w:pStyle w:val="Paragraphedeliste"/>
        <w:numPr>
          <w:ilvl w:val="0"/>
          <w:numId w:val="37"/>
        </w:numPr>
      </w:pPr>
      <w:proofErr w:type="spellStart"/>
      <w:r>
        <w:rPr>
          <w:lang w:val="en-US"/>
        </w:rPr>
        <w:t>Stérilisation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l'urine</w:t>
      </w:r>
      <w:proofErr w:type="spellEnd"/>
    </w:p>
    <w:p w:rsidR="00B85A07" w:rsidRDefault="0081368E" w:rsidP="0081368E">
      <w:pPr>
        <w:pStyle w:val="Paragraphedeliste"/>
        <w:numPr>
          <w:ilvl w:val="0"/>
          <w:numId w:val="37"/>
        </w:numPr>
      </w:pPr>
      <w:proofErr w:type="spellStart"/>
      <w:r>
        <w:rPr>
          <w:lang w:val="en-US"/>
        </w:rPr>
        <w:t>Amélioration</w:t>
      </w:r>
      <w:proofErr w:type="spellEnd"/>
      <w:r>
        <w:rPr>
          <w:lang w:val="en-US"/>
        </w:rPr>
        <w:t xml:space="preserve"> des </w:t>
      </w:r>
      <w:proofErr w:type="spellStart"/>
      <w:r>
        <w:rPr>
          <w:lang w:val="en-US"/>
        </w:rPr>
        <w:t>lésions</w:t>
      </w:r>
      <w:proofErr w:type="spellEnd"/>
      <w:r>
        <w:rPr>
          <w:lang w:val="en-US"/>
        </w:rPr>
        <w:t xml:space="preserve"> avec </w:t>
      </w:r>
      <w:proofErr w:type="spellStart"/>
      <w:r>
        <w:rPr>
          <w:lang w:val="en-US"/>
        </w:rPr>
        <w:t>séquelles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cavernes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sténoses</w:t>
      </w:r>
      <w:proofErr w:type="spellEnd"/>
      <w:r>
        <w:rPr>
          <w:lang w:val="en-US"/>
        </w:rPr>
        <w:t>...)</w:t>
      </w:r>
    </w:p>
    <w:p w:rsidR="00B85A07" w:rsidRDefault="0081368E" w:rsidP="0081368E">
      <w:pPr>
        <w:pStyle w:val="Paragraphedeliste"/>
        <w:numPr>
          <w:ilvl w:val="0"/>
          <w:numId w:val="37"/>
        </w:numPr>
      </w:pPr>
      <w:proofErr w:type="spellStart"/>
      <w:r>
        <w:rPr>
          <w:b/>
          <w:bCs/>
          <w:lang w:val="en-US"/>
        </w:rPr>
        <w:t>Lésion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unilatérales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meilleur</w:t>
      </w:r>
      <w:proofErr w:type="spellEnd"/>
    </w:p>
    <w:p w:rsidR="00B85A07" w:rsidRDefault="0081368E" w:rsidP="0081368E">
      <w:pPr>
        <w:pStyle w:val="Paragraphedeliste"/>
        <w:numPr>
          <w:ilvl w:val="0"/>
          <w:numId w:val="37"/>
        </w:numPr>
      </w:pPr>
      <w:proofErr w:type="spellStart"/>
      <w:r>
        <w:rPr>
          <w:lang w:val="en-US"/>
        </w:rPr>
        <w:t>Récidive</w:t>
      </w:r>
      <w:proofErr w:type="spellEnd"/>
      <w:r>
        <w:rPr>
          <w:lang w:val="en-US"/>
        </w:rPr>
        <w:t xml:space="preserve"> p</w:t>
      </w:r>
      <w:r>
        <w:rPr>
          <w:lang w:val="en-US"/>
        </w:rPr>
        <w:t>ossible</w:t>
      </w:r>
    </w:p>
    <w:p w:rsidR="00B85A07" w:rsidRDefault="0081368E">
      <w:pPr>
        <w:pStyle w:val="Titre1"/>
      </w:pPr>
      <w:r>
        <w:t>Traitement</w:t>
      </w:r>
    </w:p>
    <w:p w:rsidR="00B85A07" w:rsidRDefault="0081368E">
      <w:pPr>
        <w:pStyle w:val="Titre2"/>
      </w:pPr>
      <w:r>
        <w:t>Buts</w:t>
      </w:r>
    </w:p>
    <w:p w:rsidR="00B85A07" w:rsidRDefault="0081368E" w:rsidP="0081368E">
      <w:pPr>
        <w:pStyle w:val="Paragraphedeliste"/>
        <w:numPr>
          <w:ilvl w:val="0"/>
          <w:numId w:val="38"/>
        </w:numPr>
      </w:pPr>
      <w:proofErr w:type="spellStart"/>
      <w:r>
        <w:rPr>
          <w:lang w:val="en-US"/>
        </w:rPr>
        <w:t>Guérir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maladie</w:t>
      </w:r>
      <w:proofErr w:type="spellEnd"/>
    </w:p>
    <w:p w:rsidR="00B85A07" w:rsidRDefault="0081368E" w:rsidP="0081368E">
      <w:pPr>
        <w:pStyle w:val="Paragraphedeliste"/>
        <w:numPr>
          <w:ilvl w:val="0"/>
          <w:numId w:val="38"/>
        </w:numPr>
      </w:pPr>
      <w:proofErr w:type="spellStart"/>
      <w:r>
        <w:rPr>
          <w:lang w:val="en-US"/>
        </w:rPr>
        <w:t>Traiter</w:t>
      </w:r>
      <w:proofErr w:type="spellEnd"/>
      <w:r>
        <w:rPr>
          <w:lang w:val="en-US"/>
        </w:rPr>
        <w:t xml:space="preserve"> les complications</w:t>
      </w:r>
    </w:p>
    <w:p w:rsidR="00B85A07" w:rsidRDefault="0081368E" w:rsidP="0081368E">
      <w:pPr>
        <w:pStyle w:val="Paragraphedeliste"/>
        <w:numPr>
          <w:ilvl w:val="0"/>
          <w:numId w:val="38"/>
        </w:numPr>
      </w:pPr>
      <w:proofErr w:type="spellStart"/>
      <w:r>
        <w:rPr>
          <w:lang w:val="en-US"/>
        </w:rPr>
        <w:t>Prévenir</w:t>
      </w:r>
      <w:proofErr w:type="spellEnd"/>
      <w:r>
        <w:rPr>
          <w:lang w:val="en-US"/>
        </w:rPr>
        <w:t xml:space="preserve"> les </w:t>
      </w:r>
      <w:proofErr w:type="spellStart"/>
      <w:r>
        <w:rPr>
          <w:lang w:val="en-US"/>
        </w:rPr>
        <w:t>récidives</w:t>
      </w:r>
      <w:proofErr w:type="spellEnd"/>
    </w:p>
    <w:p w:rsidR="00B85A07" w:rsidRDefault="0081368E">
      <w:pPr>
        <w:pStyle w:val="Titre2"/>
      </w:pPr>
      <w:r>
        <w:t>Moyens</w:t>
      </w:r>
    </w:p>
    <w:p w:rsidR="00B85A07" w:rsidRDefault="0081368E">
      <w:pPr>
        <w:pStyle w:val="Titre3"/>
      </w:pPr>
      <w:r>
        <w:t>Médicaux</w:t>
      </w:r>
    </w:p>
    <w:p w:rsidR="00B85A07" w:rsidRDefault="0081368E" w:rsidP="0081368E">
      <w:pPr>
        <w:pStyle w:val="Paragraphedeliste"/>
        <w:numPr>
          <w:ilvl w:val="0"/>
          <w:numId w:val="39"/>
        </w:num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Polychimiothérapie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voir</w:t>
      </w:r>
      <w:proofErr w:type="spellEnd"/>
      <w:r>
        <w:rPr>
          <w:lang w:val="en-US"/>
        </w:rPr>
        <w:t xml:space="preserve"> PNLT)</w:t>
      </w:r>
    </w:p>
    <w:p w:rsidR="00B85A07" w:rsidRDefault="0081368E" w:rsidP="0081368E">
      <w:pPr>
        <w:pStyle w:val="Paragraphedeliste"/>
        <w:numPr>
          <w:ilvl w:val="0"/>
          <w:numId w:val="39"/>
        </w:numPr>
        <w:rPr>
          <w:lang w:val="en-US"/>
        </w:rPr>
      </w:pPr>
      <w:r>
        <w:rPr>
          <w:lang w:val="en-US"/>
        </w:rPr>
        <w:t>Surveillance</w:t>
      </w:r>
    </w:p>
    <w:p w:rsidR="00B85A07" w:rsidRDefault="0081368E" w:rsidP="0081368E">
      <w:pPr>
        <w:pStyle w:val="Paragraphedeliste"/>
        <w:numPr>
          <w:ilvl w:val="0"/>
          <w:numId w:val="40"/>
        </w:numPr>
        <w:rPr>
          <w:lang w:val="en-US"/>
        </w:rPr>
      </w:pPr>
      <w:proofErr w:type="spellStart"/>
      <w:r>
        <w:rPr>
          <w:lang w:val="en-US"/>
        </w:rPr>
        <w:t>Hépatique</w:t>
      </w:r>
      <w:proofErr w:type="spellEnd"/>
    </w:p>
    <w:p w:rsidR="00B85A07" w:rsidRDefault="0081368E" w:rsidP="0081368E">
      <w:pPr>
        <w:pStyle w:val="Paragraphedeliste"/>
        <w:numPr>
          <w:ilvl w:val="0"/>
          <w:numId w:val="40"/>
        </w:numPr>
        <w:rPr>
          <w:lang w:val="en-US"/>
        </w:rPr>
      </w:pPr>
      <w:proofErr w:type="spellStart"/>
      <w:r>
        <w:rPr>
          <w:lang w:val="en-US"/>
        </w:rPr>
        <w:t>Neurologique</w:t>
      </w:r>
      <w:proofErr w:type="spellEnd"/>
    </w:p>
    <w:p w:rsidR="00B85A07" w:rsidRDefault="0081368E" w:rsidP="0081368E">
      <w:pPr>
        <w:pStyle w:val="Paragraphedeliste"/>
        <w:numPr>
          <w:ilvl w:val="0"/>
          <w:numId w:val="40"/>
        </w:numPr>
        <w:rPr>
          <w:lang w:val="en-US"/>
        </w:rPr>
      </w:pPr>
      <w:r>
        <w:rPr>
          <w:lang w:val="en-US"/>
        </w:rPr>
        <w:t>Vision des couleurs</w:t>
      </w:r>
    </w:p>
    <w:p w:rsidR="00B85A07" w:rsidRDefault="0081368E" w:rsidP="0081368E">
      <w:pPr>
        <w:pStyle w:val="Paragraphedeliste"/>
        <w:numPr>
          <w:ilvl w:val="0"/>
          <w:numId w:val="40"/>
        </w:numPr>
        <w:rPr>
          <w:lang w:val="en-US"/>
        </w:rPr>
      </w:pPr>
      <w:r>
        <w:rPr>
          <w:lang w:val="en-US"/>
        </w:rPr>
        <w:t>Clinique (</w:t>
      </w:r>
      <w:proofErr w:type="spellStart"/>
      <w:r>
        <w:rPr>
          <w:lang w:val="en-US"/>
        </w:rPr>
        <w:t>poids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température</w:t>
      </w:r>
      <w:proofErr w:type="spellEnd"/>
      <w:r>
        <w:rPr>
          <w:lang w:val="en-US"/>
        </w:rPr>
        <w:t>, digestion)</w:t>
      </w:r>
    </w:p>
    <w:p w:rsidR="00B85A07" w:rsidRDefault="0081368E" w:rsidP="0081368E">
      <w:pPr>
        <w:pStyle w:val="Paragraphedeliste"/>
        <w:numPr>
          <w:ilvl w:val="0"/>
          <w:numId w:val="40"/>
        </w:numPr>
      </w:pPr>
      <w:proofErr w:type="spellStart"/>
      <w:r>
        <w:rPr>
          <w:lang w:val="en-US"/>
        </w:rPr>
        <w:t>Bactériologique</w:t>
      </w:r>
      <w:proofErr w:type="spellEnd"/>
    </w:p>
    <w:p w:rsidR="00B85A07" w:rsidRDefault="0081368E">
      <w:pPr>
        <w:pStyle w:val="Titre3"/>
      </w:pPr>
      <w:r>
        <w:t>Chirurgicaux: complément</w:t>
      </w:r>
    </w:p>
    <w:p w:rsidR="00B85A07" w:rsidRDefault="0081368E" w:rsidP="0081368E">
      <w:pPr>
        <w:pStyle w:val="Paragraphedeliste"/>
        <w:numPr>
          <w:ilvl w:val="0"/>
          <w:numId w:val="41"/>
        </w:numPr>
      </w:pPr>
      <w:proofErr w:type="spellStart"/>
      <w:r>
        <w:rPr>
          <w:lang w:val="en-US"/>
        </w:rPr>
        <w:t>Biopsie</w:t>
      </w:r>
      <w:proofErr w:type="spellEnd"/>
    </w:p>
    <w:p w:rsidR="00B85A07" w:rsidRDefault="0081368E" w:rsidP="0081368E">
      <w:pPr>
        <w:pStyle w:val="Paragraphedeliste"/>
        <w:numPr>
          <w:ilvl w:val="0"/>
          <w:numId w:val="41"/>
        </w:numPr>
        <w:rPr>
          <w:lang w:val="en-US"/>
        </w:rPr>
      </w:pPr>
      <w:proofErr w:type="spellStart"/>
      <w:r>
        <w:rPr>
          <w:lang w:val="en-US"/>
        </w:rPr>
        <w:t>Débarrasser</w:t>
      </w:r>
      <w:proofErr w:type="spellEnd"/>
      <w:r>
        <w:rPr>
          <w:lang w:val="en-US"/>
        </w:rPr>
        <w:t xml:space="preserve"> les </w:t>
      </w:r>
      <w:proofErr w:type="spellStart"/>
      <w:r>
        <w:rPr>
          <w:lang w:val="en-US"/>
        </w:rPr>
        <w:t>organes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détruits</w:t>
      </w:r>
      <w:proofErr w:type="spellEnd"/>
    </w:p>
    <w:p w:rsidR="00B85A07" w:rsidRDefault="0081368E" w:rsidP="0081368E">
      <w:pPr>
        <w:pStyle w:val="Paragraphedeliste"/>
        <w:numPr>
          <w:ilvl w:val="0"/>
          <w:numId w:val="42"/>
        </w:numPr>
        <w:rPr>
          <w:lang w:val="en-US"/>
        </w:rPr>
      </w:pPr>
      <w:proofErr w:type="spellStart"/>
      <w:r>
        <w:rPr>
          <w:lang w:val="en-US"/>
        </w:rPr>
        <w:t>Néphrectomie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totale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partielle</w:t>
      </w:r>
      <w:proofErr w:type="spellEnd"/>
      <w:r>
        <w:rPr>
          <w:lang w:val="en-US"/>
        </w:rPr>
        <w:t xml:space="preserve">, </w:t>
      </w:r>
    </w:p>
    <w:p w:rsidR="00B85A07" w:rsidRDefault="0081368E" w:rsidP="0081368E">
      <w:pPr>
        <w:pStyle w:val="Paragraphedeliste"/>
        <w:numPr>
          <w:ilvl w:val="0"/>
          <w:numId w:val="42"/>
        </w:numPr>
      </w:pPr>
      <w:proofErr w:type="spellStart"/>
      <w:r>
        <w:rPr>
          <w:lang w:val="en-US"/>
        </w:rPr>
        <w:t>Epididymectomie</w:t>
      </w:r>
      <w:proofErr w:type="spellEnd"/>
    </w:p>
    <w:p w:rsidR="00B85A07" w:rsidRDefault="0081368E" w:rsidP="0081368E">
      <w:pPr>
        <w:pStyle w:val="Paragraphedeliste"/>
        <w:numPr>
          <w:ilvl w:val="0"/>
          <w:numId w:val="43"/>
        </w:numPr>
      </w:pPr>
      <w:proofErr w:type="spellStart"/>
      <w:r>
        <w:rPr>
          <w:lang w:val="en-US"/>
        </w:rPr>
        <w:t>Supprimer</w:t>
      </w:r>
      <w:proofErr w:type="spellEnd"/>
      <w:r>
        <w:rPr>
          <w:lang w:val="en-US"/>
        </w:rPr>
        <w:t xml:space="preserve"> les foyers </w:t>
      </w:r>
      <w:proofErr w:type="spellStart"/>
      <w:r>
        <w:rPr>
          <w:lang w:val="en-US"/>
        </w:rPr>
        <w:t>infectés</w:t>
      </w:r>
      <w:proofErr w:type="spellEnd"/>
    </w:p>
    <w:p w:rsidR="00B85A07" w:rsidRDefault="0081368E" w:rsidP="0081368E">
      <w:pPr>
        <w:pStyle w:val="Paragraphedeliste"/>
        <w:numPr>
          <w:ilvl w:val="0"/>
          <w:numId w:val="44"/>
        </w:numPr>
      </w:pPr>
      <w:proofErr w:type="spellStart"/>
      <w:r>
        <w:rPr>
          <w:lang w:val="en-US"/>
        </w:rPr>
        <w:t>Rétablir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perméabilité</w:t>
      </w:r>
      <w:proofErr w:type="spellEnd"/>
      <w:r>
        <w:rPr>
          <w:lang w:val="en-US"/>
        </w:rPr>
        <w:t xml:space="preserve"> des </w:t>
      </w:r>
      <w:proofErr w:type="spellStart"/>
      <w:r>
        <w:rPr>
          <w:lang w:val="en-US"/>
        </w:rPr>
        <w:t>voies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excrétrices</w:t>
      </w:r>
      <w:proofErr w:type="spellEnd"/>
    </w:p>
    <w:p w:rsidR="00B85A07" w:rsidRDefault="0081368E" w:rsidP="0081368E">
      <w:pPr>
        <w:pStyle w:val="Paragraphedeliste"/>
        <w:numPr>
          <w:ilvl w:val="0"/>
          <w:numId w:val="44"/>
        </w:numPr>
      </w:pPr>
      <w:proofErr w:type="spellStart"/>
      <w:r>
        <w:rPr>
          <w:lang w:val="en-US"/>
        </w:rPr>
        <w:t>Agrandir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capacité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vésicale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cystoplastie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(</w:t>
      </w:r>
      <w:proofErr w:type="spellStart"/>
      <w:r>
        <w:rPr>
          <w:lang w:val="en-US"/>
        </w:rPr>
        <w:t>entérocystoplastie</w:t>
      </w:r>
      <w:proofErr w:type="spellEnd"/>
      <w:r>
        <w:rPr>
          <w:lang w:val="en-US"/>
        </w:rPr>
        <w:t>)</w:t>
      </w:r>
    </w:p>
    <w:p w:rsidR="00B85A07" w:rsidRDefault="0081368E">
      <w:pPr>
        <w:pStyle w:val="Titre2"/>
      </w:pPr>
      <w:r>
        <w:t>Indications:</w:t>
      </w:r>
    </w:p>
    <w:p w:rsidR="00B85A07" w:rsidRDefault="0081368E" w:rsidP="0081368E">
      <w:pPr>
        <w:pStyle w:val="Paragraphedeliste"/>
        <w:numPr>
          <w:ilvl w:val="0"/>
          <w:numId w:val="45"/>
        </w:numPr>
        <w:rPr>
          <w:lang w:val="en-US"/>
        </w:rPr>
      </w:pP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pré-thérapeutique</w:t>
      </w:r>
      <w:proofErr w:type="spellEnd"/>
      <w:r>
        <w:rPr>
          <w:lang w:val="en-US"/>
        </w:rPr>
        <w:t>:</w:t>
      </w:r>
    </w:p>
    <w:p w:rsidR="00B85A07" w:rsidRDefault="0081368E" w:rsidP="0081368E">
      <w:pPr>
        <w:pStyle w:val="Paragraphedeliste"/>
        <w:numPr>
          <w:ilvl w:val="0"/>
          <w:numId w:val="46"/>
        </w:numPr>
        <w:rPr>
          <w:lang w:val="en-US"/>
        </w:rPr>
      </w:pPr>
      <w:r>
        <w:rPr>
          <w:lang w:val="en-US"/>
        </w:rPr>
        <w:t xml:space="preserve">Diffusion de la </w:t>
      </w:r>
      <w:proofErr w:type="spellStart"/>
      <w:r>
        <w:rPr>
          <w:lang w:val="en-US"/>
        </w:rPr>
        <w:t>maladie</w:t>
      </w:r>
      <w:proofErr w:type="spellEnd"/>
      <w:r>
        <w:rPr>
          <w:lang w:val="en-US"/>
        </w:rPr>
        <w:t>, VSH</w:t>
      </w:r>
    </w:p>
    <w:p w:rsidR="00B85A07" w:rsidRDefault="0081368E" w:rsidP="0081368E">
      <w:pPr>
        <w:pStyle w:val="Paragraphedeliste"/>
        <w:numPr>
          <w:ilvl w:val="0"/>
          <w:numId w:val="46"/>
        </w:numPr>
        <w:rPr>
          <w:lang w:val="en-US"/>
        </w:rPr>
      </w:pP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hépatique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ophtalmo</w:t>
      </w:r>
      <w:proofErr w:type="spellEnd"/>
    </w:p>
    <w:p w:rsidR="00B85A07" w:rsidRDefault="0081368E" w:rsidP="0081368E">
      <w:pPr>
        <w:pStyle w:val="Paragraphedeliste"/>
        <w:numPr>
          <w:ilvl w:val="0"/>
          <w:numId w:val="46"/>
        </w:numPr>
      </w:pPr>
      <w:proofErr w:type="spellStart"/>
      <w:r>
        <w:rPr>
          <w:lang w:val="en-US"/>
        </w:rPr>
        <w:t>Audiogramme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fonction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rénale</w:t>
      </w:r>
      <w:proofErr w:type="spellEnd"/>
    </w:p>
    <w:p w:rsidR="00B85A07" w:rsidRDefault="0081368E" w:rsidP="0081368E">
      <w:pPr>
        <w:pStyle w:val="Paragraphedeliste"/>
        <w:numPr>
          <w:ilvl w:val="0"/>
          <w:numId w:val="47"/>
        </w:numPr>
        <w:rPr>
          <w:lang w:val="en-US"/>
        </w:rPr>
      </w:pPr>
      <w:proofErr w:type="spellStart"/>
      <w:r>
        <w:rPr>
          <w:lang w:val="en-US"/>
        </w:rPr>
        <w:t>Traitement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médical</w:t>
      </w:r>
      <w:proofErr w:type="spellEnd"/>
    </w:p>
    <w:p w:rsidR="00B85A07" w:rsidRDefault="0081368E" w:rsidP="0081368E">
      <w:pPr>
        <w:pStyle w:val="Paragraphedeliste"/>
        <w:numPr>
          <w:ilvl w:val="0"/>
          <w:numId w:val="48"/>
        </w:numPr>
        <w:rPr>
          <w:lang w:val="en-US"/>
        </w:rPr>
      </w:pPr>
      <w:proofErr w:type="spellStart"/>
      <w:r>
        <w:rPr>
          <w:lang w:val="en-US"/>
        </w:rPr>
        <w:t>Preuve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bactériologique</w:t>
      </w:r>
      <w:proofErr w:type="spellEnd"/>
    </w:p>
    <w:p w:rsidR="00B85A07" w:rsidRDefault="0081368E" w:rsidP="0081368E">
      <w:pPr>
        <w:pStyle w:val="Paragraphedeliste"/>
        <w:numPr>
          <w:ilvl w:val="0"/>
          <w:numId w:val="48"/>
        </w:numPr>
      </w:pPr>
      <w:proofErr w:type="spellStart"/>
      <w:r>
        <w:rPr>
          <w:lang w:val="en-US"/>
        </w:rPr>
        <w:t>Anatomo-pathologique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positif</w:t>
      </w:r>
      <w:proofErr w:type="spellEnd"/>
    </w:p>
    <w:p w:rsidR="00B85A07" w:rsidRDefault="0081368E" w:rsidP="0081368E">
      <w:pPr>
        <w:pStyle w:val="Paragraphedeliste"/>
        <w:numPr>
          <w:ilvl w:val="0"/>
          <w:numId w:val="49"/>
        </w:numPr>
        <w:rPr>
          <w:lang w:val="en-US"/>
        </w:rPr>
      </w:pPr>
      <w:proofErr w:type="spellStart"/>
      <w:r>
        <w:rPr>
          <w:lang w:val="en-US"/>
        </w:rPr>
        <w:t>Chirurgie</w:t>
      </w:r>
      <w:proofErr w:type="spellEnd"/>
    </w:p>
    <w:p w:rsidR="00B85A07" w:rsidRDefault="0081368E" w:rsidP="0081368E">
      <w:pPr>
        <w:pStyle w:val="Paragraphedeliste"/>
        <w:numPr>
          <w:ilvl w:val="0"/>
          <w:numId w:val="50"/>
        </w:numPr>
        <w:rPr>
          <w:lang w:val="en-US"/>
        </w:rPr>
      </w:pPr>
      <w:proofErr w:type="spellStart"/>
      <w:r>
        <w:rPr>
          <w:lang w:val="en-US"/>
        </w:rPr>
        <w:t>Persistance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d'une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bacillurie</w:t>
      </w:r>
      <w:proofErr w:type="spellEnd"/>
    </w:p>
    <w:p w:rsidR="00B85A07" w:rsidRDefault="0081368E" w:rsidP="0081368E">
      <w:pPr>
        <w:pStyle w:val="Paragraphedeliste"/>
        <w:numPr>
          <w:ilvl w:val="0"/>
          <w:numId w:val="50"/>
        </w:numPr>
      </w:pPr>
      <w:r>
        <w:rPr>
          <w:lang w:val="en-US"/>
        </w:rPr>
        <w:t xml:space="preserve">Apparition </w:t>
      </w:r>
      <w:proofErr w:type="spellStart"/>
      <w:r>
        <w:rPr>
          <w:lang w:val="en-US"/>
        </w:rPr>
        <w:t>d'une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sténose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stérilité</w:t>
      </w:r>
      <w:proofErr w:type="spellEnd"/>
    </w:p>
    <w:p w:rsidR="00B85A07" w:rsidRDefault="0081368E">
      <w:pPr>
        <w:pStyle w:val="Titre2"/>
      </w:pPr>
      <w:r>
        <w:t>Résultats</w:t>
      </w:r>
    </w:p>
    <w:p w:rsidR="00B85A07" w:rsidRDefault="0081368E" w:rsidP="0081368E">
      <w:pPr>
        <w:pStyle w:val="Paragraphedeliste"/>
        <w:numPr>
          <w:ilvl w:val="0"/>
          <w:numId w:val="51"/>
        </w:numPr>
        <w:rPr>
          <w:lang w:val="en-US"/>
        </w:rPr>
      </w:pPr>
      <w:r>
        <w:rPr>
          <w:lang w:val="en-US"/>
        </w:rPr>
        <w:t xml:space="preserve">Bon </w:t>
      </w:r>
      <w:proofErr w:type="spellStart"/>
      <w:r>
        <w:rPr>
          <w:lang w:val="en-US"/>
        </w:rPr>
        <w:t>pronostic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récidives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possibles</w:t>
      </w:r>
      <w:proofErr w:type="spellEnd"/>
    </w:p>
    <w:p w:rsidR="00B85A07" w:rsidRDefault="0081368E" w:rsidP="0081368E">
      <w:pPr>
        <w:pStyle w:val="Paragraphedeliste"/>
        <w:numPr>
          <w:ilvl w:val="0"/>
          <w:numId w:val="52"/>
        </w:numPr>
        <w:rPr>
          <w:lang w:val="en-US"/>
        </w:rPr>
      </w:pPr>
      <w:r>
        <w:rPr>
          <w:lang w:val="en-US"/>
        </w:rPr>
        <w:t xml:space="preserve">Les </w:t>
      </w:r>
      <w:proofErr w:type="spellStart"/>
      <w:r>
        <w:rPr>
          <w:lang w:val="en-US"/>
        </w:rPr>
        <w:t>critères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guérison</w:t>
      </w:r>
      <w:proofErr w:type="spellEnd"/>
    </w:p>
    <w:p w:rsidR="00B85A07" w:rsidRDefault="0081368E" w:rsidP="0081368E">
      <w:pPr>
        <w:pStyle w:val="Paragraphedeliste"/>
        <w:numPr>
          <w:ilvl w:val="0"/>
          <w:numId w:val="53"/>
        </w:numPr>
        <w:rPr>
          <w:lang w:val="en-US"/>
        </w:rPr>
      </w:pPr>
      <w:r>
        <w:rPr>
          <w:lang w:val="en-US"/>
        </w:rPr>
        <w:t xml:space="preserve">Reprise du travail sans </w:t>
      </w:r>
      <w:proofErr w:type="spellStart"/>
      <w:r>
        <w:rPr>
          <w:lang w:val="en-US"/>
        </w:rPr>
        <w:t>perte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poids</w:t>
      </w:r>
      <w:proofErr w:type="spellEnd"/>
    </w:p>
    <w:p w:rsidR="00B85A07" w:rsidRDefault="0081368E" w:rsidP="0081368E">
      <w:pPr>
        <w:pStyle w:val="Paragraphedeliste"/>
        <w:numPr>
          <w:ilvl w:val="0"/>
          <w:numId w:val="53"/>
        </w:numPr>
        <w:rPr>
          <w:lang w:val="en-US"/>
        </w:rPr>
      </w:pPr>
      <w:r>
        <w:rPr>
          <w:lang w:val="en-US"/>
        </w:rPr>
        <w:t>Absence de BK dans les urines 3 reprises</w:t>
      </w:r>
    </w:p>
    <w:p w:rsidR="00B85A07" w:rsidRDefault="0081368E" w:rsidP="0081368E">
      <w:pPr>
        <w:pStyle w:val="Paragraphedeliste"/>
        <w:numPr>
          <w:ilvl w:val="0"/>
          <w:numId w:val="53"/>
        </w:numPr>
        <w:rPr>
          <w:lang w:val="en-US"/>
        </w:rPr>
      </w:pPr>
      <w:r>
        <w:rPr>
          <w:lang w:val="en-US"/>
        </w:rPr>
        <w:t>Images radio stables</w:t>
      </w:r>
      <w:r>
        <w:rPr>
          <w:rStyle w:val="Appelnotedebasdep"/>
        </w:rPr>
        <w:footnoteReference w:id="9"/>
      </w:r>
    </w:p>
    <w:p w:rsidR="00B85A07" w:rsidRDefault="0081368E" w:rsidP="0081368E">
      <w:pPr>
        <w:pStyle w:val="Paragraphedeliste"/>
        <w:numPr>
          <w:ilvl w:val="0"/>
          <w:numId w:val="53"/>
        </w:numPr>
      </w:pPr>
      <w:r>
        <w:rPr>
          <w:lang w:val="en-US"/>
        </w:rPr>
        <w:t xml:space="preserve">Absence de </w:t>
      </w:r>
      <w:proofErr w:type="spellStart"/>
      <w:r>
        <w:rPr>
          <w:lang w:val="en-US"/>
        </w:rPr>
        <w:t>pyurie</w:t>
      </w:r>
      <w:proofErr w:type="spellEnd"/>
    </w:p>
    <w:p w:rsidR="00B85A07" w:rsidRDefault="0081368E">
      <w:pPr>
        <w:pStyle w:val="Titre2"/>
      </w:pPr>
      <w:r>
        <w:t>Surveillance</w:t>
      </w:r>
    </w:p>
    <w:p w:rsidR="00B85A07" w:rsidRDefault="0081368E" w:rsidP="0081368E">
      <w:pPr>
        <w:pStyle w:val="Paragraphedeliste"/>
        <w:numPr>
          <w:ilvl w:val="0"/>
          <w:numId w:val="54"/>
        </w:numPr>
        <w:rPr>
          <w:lang w:val="en-US"/>
        </w:rPr>
      </w:pPr>
      <w:r>
        <w:rPr>
          <w:lang w:val="en-US"/>
        </w:rPr>
        <w:t>Clinique</w:t>
      </w:r>
    </w:p>
    <w:p w:rsidR="00B85A07" w:rsidRDefault="0081368E" w:rsidP="0081368E">
      <w:pPr>
        <w:pStyle w:val="Paragraphedeliste"/>
        <w:numPr>
          <w:ilvl w:val="0"/>
          <w:numId w:val="55"/>
        </w:numPr>
        <w:rPr>
          <w:lang w:val="en-US"/>
        </w:rPr>
      </w:pPr>
      <w:proofErr w:type="spellStart"/>
      <w:r>
        <w:rPr>
          <w:lang w:val="en-US"/>
        </w:rPr>
        <w:t>Régressi</w:t>
      </w:r>
      <w:r>
        <w:rPr>
          <w:lang w:val="en-US"/>
        </w:rPr>
        <w:t>on</w:t>
      </w:r>
      <w:proofErr w:type="spellEnd"/>
      <w:r>
        <w:rPr>
          <w:lang w:val="en-US"/>
        </w:rPr>
        <w:t xml:space="preserve"> des </w:t>
      </w:r>
      <w:proofErr w:type="spellStart"/>
      <w:r>
        <w:rPr>
          <w:lang w:val="en-US"/>
        </w:rPr>
        <w:t>signes</w:t>
      </w:r>
      <w:proofErr w:type="spellEnd"/>
    </w:p>
    <w:p w:rsidR="00B85A07" w:rsidRDefault="0081368E" w:rsidP="0081368E">
      <w:pPr>
        <w:pStyle w:val="Paragraphedeliste"/>
        <w:numPr>
          <w:ilvl w:val="0"/>
          <w:numId w:val="55"/>
        </w:numPr>
      </w:pPr>
      <w:proofErr w:type="spellStart"/>
      <w:r>
        <w:rPr>
          <w:lang w:val="en-US"/>
        </w:rPr>
        <w:t>Traitement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réponse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effets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secondaires</w:t>
      </w:r>
      <w:proofErr w:type="spellEnd"/>
    </w:p>
    <w:p w:rsidR="00B85A07" w:rsidRDefault="0081368E" w:rsidP="0081368E">
      <w:pPr>
        <w:pStyle w:val="Paragraphedeliste"/>
        <w:numPr>
          <w:ilvl w:val="0"/>
          <w:numId w:val="56"/>
        </w:numPr>
        <w:rPr>
          <w:lang w:val="en-US"/>
        </w:rPr>
      </w:pPr>
      <w:proofErr w:type="spellStart"/>
      <w:r>
        <w:rPr>
          <w:lang w:val="en-US"/>
        </w:rPr>
        <w:t>Radiographique</w:t>
      </w:r>
      <w:proofErr w:type="spellEnd"/>
      <w:r>
        <w:rPr>
          <w:lang w:val="en-US"/>
        </w:rPr>
        <w:t xml:space="preserve">: après le début du </w:t>
      </w:r>
      <w:proofErr w:type="spellStart"/>
      <w:r>
        <w:rPr>
          <w:lang w:val="en-US"/>
        </w:rPr>
        <w:t>traitement</w:t>
      </w:r>
      <w:proofErr w:type="spellEnd"/>
    </w:p>
    <w:p w:rsidR="00B85A07" w:rsidRDefault="0081368E" w:rsidP="0081368E">
      <w:pPr>
        <w:pStyle w:val="Paragraphedeliste"/>
        <w:numPr>
          <w:ilvl w:val="0"/>
          <w:numId w:val="57"/>
        </w:numPr>
        <w:rPr>
          <w:lang w:val="en-US"/>
        </w:rPr>
      </w:pPr>
      <w:r>
        <w:rPr>
          <w:lang w:val="en-US"/>
        </w:rPr>
        <w:t xml:space="preserve">UIV  6 </w:t>
      </w:r>
      <w:proofErr w:type="spellStart"/>
      <w:r>
        <w:rPr>
          <w:vertAlign w:val="superscript"/>
          <w:lang w:val="en-US"/>
        </w:rPr>
        <w:t>ème</w:t>
      </w:r>
      <w:proofErr w:type="spellEnd"/>
      <w:r>
        <w:rPr>
          <w:vertAlign w:val="superscript"/>
          <w:lang w:val="en-US"/>
        </w:rPr>
        <w:t xml:space="preserve"> </w:t>
      </w:r>
      <w:proofErr w:type="spellStart"/>
      <w:r>
        <w:rPr>
          <w:lang w:val="en-US"/>
        </w:rPr>
        <w:t>semaine</w:t>
      </w:r>
      <w:proofErr w:type="spellEnd"/>
    </w:p>
    <w:p w:rsidR="00B85A07" w:rsidRDefault="0081368E" w:rsidP="0081368E">
      <w:pPr>
        <w:pStyle w:val="Paragraphedeliste"/>
        <w:numPr>
          <w:ilvl w:val="0"/>
          <w:numId w:val="57"/>
        </w:numPr>
        <w:rPr>
          <w:lang w:val="en-US"/>
        </w:rPr>
      </w:pPr>
      <w:r>
        <w:rPr>
          <w:lang w:val="en-US"/>
        </w:rPr>
        <w:t xml:space="preserve">UIV 2 </w:t>
      </w:r>
      <w:proofErr w:type="spellStart"/>
      <w:r>
        <w:rPr>
          <w:lang w:val="en-US"/>
        </w:rPr>
        <w:t>mois</w:t>
      </w:r>
      <w:proofErr w:type="spellEnd"/>
    </w:p>
    <w:p w:rsidR="00B85A07" w:rsidRDefault="0081368E" w:rsidP="0081368E">
      <w:pPr>
        <w:pStyle w:val="Paragraphedeliste"/>
        <w:numPr>
          <w:ilvl w:val="0"/>
          <w:numId w:val="57"/>
        </w:numPr>
        <w:rPr>
          <w:lang w:val="en-US"/>
        </w:rPr>
      </w:pPr>
      <w:r>
        <w:rPr>
          <w:lang w:val="en-US"/>
        </w:rPr>
        <w:t xml:space="preserve">UIV 5 </w:t>
      </w:r>
      <w:proofErr w:type="spellStart"/>
      <w:r>
        <w:rPr>
          <w:lang w:val="en-US"/>
        </w:rPr>
        <w:t>mois</w:t>
      </w:r>
      <w:proofErr w:type="spellEnd"/>
    </w:p>
    <w:p w:rsidR="00B85A07" w:rsidRDefault="0081368E" w:rsidP="0081368E">
      <w:pPr>
        <w:pStyle w:val="Paragraphedeliste"/>
        <w:numPr>
          <w:ilvl w:val="0"/>
          <w:numId w:val="57"/>
        </w:numPr>
      </w:pPr>
      <w:r>
        <w:rPr>
          <w:lang w:val="en-US"/>
        </w:rPr>
        <w:t>UIV 1 an</w:t>
      </w:r>
    </w:p>
    <w:p w:rsidR="00B85A07" w:rsidRDefault="0081368E">
      <w:pPr>
        <w:pStyle w:val="Titre1"/>
      </w:pPr>
      <w:r>
        <w:t>Conclusion</w:t>
      </w:r>
    </w:p>
    <w:p w:rsidR="00B85A07" w:rsidRDefault="0081368E" w:rsidP="0081368E">
      <w:pPr>
        <w:pStyle w:val="Paragraphedeliste"/>
        <w:numPr>
          <w:ilvl w:val="0"/>
          <w:numId w:val="58"/>
        </w:numPr>
      </w:pPr>
      <w:bookmarkStart w:id="0" w:name="_GoBack"/>
      <w:bookmarkEnd w:id="0"/>
      <w:r>
        <w:rPr>
          <w:lang w:val="en-US"/>
        </w:rPr>
        <w:t xml:space="preserve">Affection de plus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plus </w:t>
      </w:r>
      <w:proofErr w:type="spellStart"/>
      <w:r>
        <w:rPr>
          <w:lang w:val="en-US"/>
        </w:rPr>
        <w:t>fréquente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raison du </w:t>
      </w:r>
      <w:proofErr w:type="spellStart"/>
      <w:r>
        <w:rPr>
          <w:lang w:val="en-US"/>
        </w:rPr>
        <w:t>niveau</w:t>
      </w:r>
      <w:proofErr w:type="spellEnd"/>
      <w:r>
        <w:rPr>
          <w:lang w:val="en-US"/>
        </w:rPr>
        <w:t xml:space="preserve"> de vie de la population</w:t>
      </w:r>
    </w:p>
    <w:p w:rsidR="00B85A07" w:rsidRDefault="0081368E" w:rsidP="0081368E">
      <w:pPr>
        <w:pStyle w:val="Paragraphedeliste"/>
        <w:numPr>
          <w:ilvl w:val="0"/>
          <w:numId w:val="58"/>
        </w:numPr>
      </w:pPr>
      <w:proofErr w:type="spellStart"/>
      <w:r>
        <w:rPr>
          <w:lang w:val="en-US"/>
        </w:rPr>
        <w:t>Contexte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favoris</w:t>
      </w:r>
      <w:r>
        <w:rPr>
          <w:lang w:val="en-US"/>
        </w:rPr>
        <w:t>ant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l'association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morbide</w:t>
      </w:r>
      <w:proofErr w:type="spellEnd"/>
      <w:r>
        <w:rPr>
          <w:lang w:val="en-US"/>
        </w:rPr>
        <w:t xml:space="preserve"> VIH/SIDA</w:t>
      </w:r>
    </w:p>
    <w:p w:rsidR="00B85A07" w:rsidRDefault="0081368E" w:rsidP="0081368E">
      <w:pPr>
        <w:pStyle w:val="Paragraphedeliste"/>
        <w:numPr>
          <w:ilvl w:val="0"/>
          <w:numId w:val="58"/>
        </w:numPr>
      </w:pPr>
      <w:r>
        <w:rPr>
          <w:lang w:val="en-US"/>
        </w:rPr>
        <w:t xml:space="preserve">Malgré </w:t>
      </w:r>
      <w:proofErr w:type="spellStart"/>
      <w:r>
        <w:rPr>
          <w:lang w:val="en-US"/>
        </w:rPr>
        <w:t>l'existence</w:t>
      </w:r>
      <w:proofErr w:type="spellEnd"/>
      <w:r>
        <w:rPr>
          <w:lang w:val="en-US"/>
        </w:rPr>
        <w:t xml:space="preserve"> d'un </w:t>
      </w:r>
      <w:proofErr w:type="spellStart"/>
      <w:r>
        <w:rPr>
          <w:lang w:val="en-US"/>
        </w:rPr>
        <w:t>traitement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codifié</w:t>
      </w:r>
      <w:proofErr w:type="spellEnd"/>
      <w:r>
        <w:rPr>
          <w:lang w:val="en-US"/>
        </w:rPr>
        <w:t xml:space="preserve"> et </w:t>
      </w:r>
      <w:proofErr w:type="spellStart"/>
      <w:r>
        <w:rPr>
          <w:lang w:val="en-US"/>
        </w:rPr>
        <w:t>gratuit</w:t>
      </w:r>
      <w:proofErr w:type="spellEnd"/>
      <w:r>
        <w:rPr>
          <w:lang w:val="en-US"/>
        </w:rPr>
        <w:t xml:space="preserve">, on </w:t>
      </w:r>
      <w:proofErr w:type="spellStart"/>
      <w:r>
        <w:rPr>
          <w:lang w:val="en-US"/>
        </w:rPr>
        <w:t>assiste</w:t>
      </w:r>
      <w:proofErr w:type="spellEnd"/>
      <w:r>
        <w:rPr>
          <w:lang w:val="en-US"/>
        </w:rPr>
        <w:t xml:space="preserve"> à </w:t>
      </w:r>
      <w:proofErr w:type="spellStart"/>
      <w:r>
        <w:rPr>
          <w:lang w:val="en-US"/>
        </w:rPr>
        <w:t>ces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localisations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urogénitales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souvent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secondaire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séquelle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d'une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tuberculose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pulmonaire</w:t>
      </w:r>
      <w:proofErr w:type="spellEnd"/>
    </w:p>
    <w:p w:rsidR="00B85A07" w:rsidRDefault="0081368E" w:rsidP="0081368E">
      <w:pPr>
        <w:pStyle w:val="Paragraphedeliste"/>
        <w:numPr>
          <w:ilvl w:val="0"/>
          <w:numId w:val="58"/>
        </w:numPr>
      </w:pPr>
      <w:proofErr w:type="spellStart"/>
      <w:r>
        <w:rPr>
          <w:lang w:val="en-US"/>
        </w:rPr>
        <w:t>D'où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l'intérêt</w:t>
      </w:r>
      <w:proofErr w:type="spellEnd"/>
      <w:r>
        <w:rPr>
          <w:lang w:val="en-US"/>
        </w:rPr>
        <w:t xml:space="preserve"> d'un </w:t>
      </w:r>
      <w:proofErr w:type="spellStart"/>
      <w:r>
        <w:rPr>
          <w:lang w:val="en-US"/>
        </w:rPr>
        <w:t>dépistage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précoce</w:t>
      </w:r>
      <w:proofErr w:type="spellEnd"/>
    </w:p>
    <w:sectPr w:rsidR="00B85A07">
      <w:headerReference w:type="default" r:id="rId7"/>
      <w:footerReference w:type="default" r:id="rId8"/>
      <w:pgSz w:w="11906" w:h="16838"/>
      <w:pgMar w:top="851" w:right="851" w:bottom="851" w:left="141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368E" w:rsidRDefault="0081368E">
      <w:pPr>
        <w:spacing w:line="240" w:lineRule="auto"/>
      </w:pPr>
      <w:r>
        <w:separator/>
      </w:r>
    </w:p>
  </w:endnote>
  <w:endnote w:type="continuationSeparator" w:id="0">
    <w:p w:rsidR="0081368E" w:rsidRDefault="008136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Dancing Script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5A07" w:rsidRDefault="0081368E">
    <w:pPr>
      <w:pStyle w:val="En-tte"/>
      <w:jc w:val="right"/>
      <w:rPr>
        <w:highlight w:val="lightGray"/>
      </w:rPr>
    </w:pPr>
    <w:proofErr w:type="spellStart"/>
    <w:r>
      <w:rPr>
        <w:b/>
        <w:bCs/>
        <w:color w:val="D66565"/>
        <w:sz w:val="24"/>
        <w:szCs w:val="24"/>
        <w:lang w:val="en-US"/>
      </w:rPr>
      <w:t>Urologie</w:t>
    </w:r>
    <w:proofErr w:type="spellEnd"/>
    <w:r>
      <w:rPr>
        <w:b/>
        <w:bCs/>
        <w:color w:val="D66565"/>
        <w:sz w:val="24"/>
        <w:szCs w:val="24"/>
        <w:lang w:val="en-US"/>
      </w:rPr>
      <w:t xml:space="preserve"> / 04 </w:t>
    </w:r>
    <w:proofErr w:type="spellStart"/>
    <w:r>
      <w:rPr>
        <w:b/>
        <w:bCs/>
        <w:color w:val="D66565"/>
        <w:sz w:val="24"/>
        <w:szCs w:val="24"/>
        <w:lang w:val="en-US"/>
      </w:rPr>
      <w:t>Juillet</w:t>
    </w:r>
    <w:proofErr w:type="spellEnd"/>
    <w:r>
      <w:rPr>
        <w:b/>
        <w:bCs/>
        <w:color w:val="D66565"/>
        <w:sz w:val="24"/>
        <w:szCs w:val="24"/>
        <w:lang w:val="en-US"/>
      </w:rPr>
      <w:t xml:space="preserve"> 2025. </w:t>
    </w:r>
    <w:r>
      <w:rPr>
        <w:b/>
        <w:bCs/>
        <w:color w:val="D66565"/>
        <w:sz w:val="24"/>
        <w:szCs w:val="24"/>
        <w:highlight w:val="lightGray"/>
        <w:lang w:val="en-US"/>
      </w:rPr>
      <w:t>✍</w:t>
    </w:r>
    <w:r>
      <w:rPr>
        <w:rFonts w:ascii="Dancing Script" w:hAnsi="Dancing Script"/>
        <w:b/>
        <w:bCs/>
        <w:color w:val="D66565"/>
        <w:sz w:val="24"/>
        <w:szCs w:val="24"/>
        <w:highlight w:val="lightGray"/>
        <w:lang w:val="en-US"/>
      </w:rPr>
      <w:t>SRR</w:t>
    </w:r>
    <w:r>
      <w:rPr>
        <w:highlight w:val="lightGray"/>
        <w:lang w:val="en-US"/>
      </w:rPr>
      <w:t>.</w:t>
    </w:r>
    <w:r>
      <w:rPr>
        <w:lang w:val="en-US"/>
      </w:rPr>
      <w:t xml:space="preserve">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368E" w:rsidRDefault="0081368E">
      <w:pPr>
        <w:spacing w:line="240" w:lineRule="auto"/>
      </w:pPr>
      <w:r>
        <w:separator/>
      </w:r>
    </w:p>
  </w:footnote>
  <w:footnote w:type="continuationSeparator" w:id="0">
    <w:p w:rsidR="0081368E" w:rsidRDefault="0081368E">
      <w:pPr>
        <w:spacing w:line="240" w:lineRule="auto"/>
      </w:pPr>
      <w:r>
        <w:continuationSeparator/>
      </w:r>
    </w:p>
  </w:footnote>
  <w:footnote w:id="1">
    <w:p w:rsidR="00B85A07" w:rsidRDefault="0081368E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Voire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macroscopique</w:t>
      </w:r>
      <w:proofErr w:type="spellEnd"/>
    </w:p>
  </w:footnote>
  <w:footnote w:id="2">
    <w:p w:rsidR="00B85A07" w:rsidRDefault="0081368E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Colique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néphrétique</w:t>
      </w:r>
      <w:proofErr w:type="spellEnd"/>
    </w:p>
  </w:footnote>
  <w:footnote w:id="3">
    <w:p w:rsidR="00B85A07" w:rsidRDefault="0081368E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Vésicule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séminale</w:t>
      </w:r>
      <w:proofErr w:type="spellEnd"/>
    </w:p>
  </w:footnote>
  <w:footnote w:id="4">
    <w:p w:rsidR="00B85A07" w:rsidRDefault="0081368E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Pathognomonique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cystite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tuberculeux</w:t>
      </w:r>
      <w:proofErr w:type="spellEnd"/>
    </w:p>
  </w:footnote>
  <w:footnote w:id="5">
    <w:p w:rsidR="00B85A07" w:rsidRDefault="0081368E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Urétéropyélographie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rétrograde</w:t>
      </w:r>
      <w:proofErr w:type="spellEnd"/>
    </w:p>
  </w:footnote>
  <w:footnote w:id="6">
    <w:p w:rsidR="00B85A07" w:rsidRDefault="0081368E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Urétrocystographie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Rétrograde</w:t>
      </w:r>
      <w:proofErr w:type="spellEnd"/>
      <w:r>
        <w:rPr>
          <w:lang w:val="en-US"/>
        </w:rPr>
        <w:t xml:space="preserve"> et Per-</w:t>
      </w:r>
      <w:proofErr w:type="spellStart"/>
      <w:r>
        <w:rPr>
          <w:lang w:val="en-US"/>
        </w:rPr>
        <w:t>mictionnel</w:t>
      </w:r>
      <w:proofErr w:type="spellEnd"/>
    </w:p>
  </w:footnote>
  <w:footnote w:id="7">
    <w:p w:rsidR="00B85A07" w:rsidRDefault="0081368E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Jamais de </w:t>
      </w:r>
      <w:proofErr w:type="spellStart"/>
      <w:r>
        <w:rPr>
          <w:lang w:val="en-US"/>
        </w:rPr>
        <w:t>biopsie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testiculaire</w:t>
      </w:r>
      <w:proofErr w:type="spellEnd"/>
    </w:p>
  </w:footnote>
  <w:footnote w:id="8">
    <w:p w:rsidR="00B85A07" w:rsidRDefault="0081368E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Même</w:t>
      </w:r>
      <w:proofErr w:type="spellEnd"/>
      <w:r>
        <w:rPr>
          <w:lang w:val="en-US"/>
        </w:rPr>
        <w:t xml:space="preserve"> manifestation </w:t>
      </w:r>
      <w:proofErr w:type="spellStart"/>
      <w:r>
        <w:rPr>
          <w:lang w:val="en-US"/>
        </w:rPr>
        <w:t>clinique</w:t>
      </w:r>
      <w:proofErr w:type="spellEnd"/>
      <w:r>
        <w:rPr>
          <w:lang w:val="en-US"/>
        </w:rPr>
        <w:t xml:space="preserve"> et/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paraclinique</w:t>
      </w:r>
      <w:proofErr w:type="spellEnd"/>
    </w:p>
  </w:footnote>
  <w:footnote w:id="9">
    <w:p w:rsidR="00B85A07" w:rsidRDefault="0081368E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 Car les </w:t>
      </w:r>
      <w:proofErr w:type="spellStart"/>
      <w:r>
        <w:rPr>
          <w:lang w:val="en-US"/>
        </w:rPr>
        <w:t>lésions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irréversible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donc</w:t>
      </w:r>
      <w:proofErr w:type="spellEnd"/>
      <w:r>
        <w:rPr>
          <w:lang w:val="en-US"/>
        </w:rPr>
        <w:t xml:space="preserve"> on ne </w:t>
      </w:r>
      <w:proofErr w:type="spellStart"/>
      <w:r>
        <w:rPr>
          <w:lang w:val="en-US"/>
        </w:rPr>
        <w:t>peut</w:t>
      </w:r>
      <w:proofErr w:type="spellEnd"/>
      <w:r>
        <w:rPr>
          <w:lang w:val="en-US"/>
        </w:rPr>
        <w:t xml:space="preserve"> que la </w:t>
      </w:r>
      <w:proofErr w:type="spellStart"/>
      <w:r>
        <w:rPr>
          <w:lang w:val="en-US"/>
        </w:rPr>
        <w:t>stabiliser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5A07" w:rsidRDefault="00B85A07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D"/>
    <w:multiLevelType w:val="hybridMultilevel"/>
    <w:tmpl w:val="F84E7C3C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E"/>
    <w:multiLevelType w:val="hybridMultilevel"/>
    <w:tmpl w:val="B43A87C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20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21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0000022"/>
    <w:multiLevelType w:val="hybridMultilevel"/>
    <w:tmpl w:val="51083728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23"/>
    <w:multiLevelType w:val="hybridMultilevel"/>
    <w:tmpl w:val="33E42014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24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0000025"/>
    <w:multiLevelType w:val="hybridMultilevel"/>
    <w:tmpl w:val="8348FFA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26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0000027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0000028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0000029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000002A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000002B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000002C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0000002D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0000002E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0000002F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00000030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0000031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00000032"/>
    <w:multiLevelType w:val="hybridMultilevel"/>
    <w:tmpl w:val="2C6A5E9A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33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00000034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00000035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00000036"/>
    <w:multiLevelType w:val="hybridMultilevel"/>
    <w:tmpl w:val="CEA0665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37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00000038"/>
    <w:multiLevelType w:val="hybridMultilevel"/>
    <w:tmpl w:val="50B82F3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39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0000003A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0000003B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000003C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0000003D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0000003E"/>
    <w:multiLevelType w:val="hybridMultilevel"/>
    <w:tmpl w:val="BA4222AE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000003F"/>
    <w:multiLevelType w:val="hybridMultilevel"/>
    <w:tmpl w:val="E148751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00000040"/>
    <w:multiLevelType w:val="hybridMultilevel"/>
    <w:tmpl w:val="0B44A69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0000041"/>
    <w:multiLevelType w:val="hybridMultilevel"/>
    <w:tmpl w:val="DB9A478A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0000042"/>
    <w:multiLevelType w:val="hybridMultilevel"/>
    <w:tmpl w:val="DEB8C60C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0000043"/>
    <w:multiLevelType w:val="hybridMultilevel"/>
    <w:tmpl w:val="893C3CB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0000044"/>
    <w:multiLevelType w:val="hybridMultilevel"/>
    <w:tmpl w:val="5B10F10A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0000045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00000046"/>
    <w:multiLevelType w:val="hybridMultilevel"/>
    <w:tmpl w:val="15548B7C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0000047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00000048"/>
    <w:multiLevelType w:val="hybridMultilevel"/>
    <w:tmpl w:val="95E861FE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0000049"/>
    <w:multiLevelType w:val="hybridMultilevel"/>
    <w:tmpl w:val="7C72967E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000004A"/>
    <w:multiLevelType w:val="hybridMultilevel"/>
    <w:tmpl w:val="8B76C74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000004B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0000004C"/>
    <w:multiLevelType w:val="hybridMultilevel"/>
    <w:tmpl w:val="0726BD14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000004D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0000004E"/>
    <w:multiLevelType w:val="hybridMultilevel"/>
    <w:tmpl w:val="625E3D0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000004F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00000050"/>
    <w:multiLevelType w:val="hybridMultilevel"/>
    <w:tmpl w:val="C436CA8C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0000051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00000052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00000053"/>
    <w:multiLevelType w:val="hybridMultilevel"/>
    <w:tmpl w:val="F0B2A4A4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0000054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00000055"/>
    <w:multiLevelType w:val="hybridMultilevel"/>
    <w:tmpl w:val="A09AA1DA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0000056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00000057"/>
    <w:multiLevelType w:val="hybridMultilevel"/>
    <w:tmpl w:val="D5686D42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07"/>
    <w:rsid w:val="0081368E"/>
    <w:rsid w:val="00B85A07"/>
    <w:rsid w:val="00FE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96603C-579D-40FA-B536-C8621D9D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5B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E35B7"/>
    <w:pPr>
      <w:keepNext/>
      <w:keepLines/>
      <w:numPr>
        <w:numId w:val="59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E35B7"/>
    <w:pPr>
      <w:keepNext/>
      <w:keepLines/>
      <w:numPr>
        <w:ilvl w:val="1"/>
        <w:numId w:val="59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FE35B7"/>
    <w:pPr>
      <w:keepNext/>
      <w:keepLines/>
      <w:numPr>
        <w:ilvl w:val="2"/>
        <w:numId w:val="59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semiHidden/>
    <w:unhideWhenUsed/>
    <w:qFormat/>
    <w:rsid w:val="00FE35B7"/>
    <w:pPr>
      <w:keepNext/>
      <w:keepLines/>
      <w:numPr>
        <w:ilvl w:val="3"/>
        <w:numId w:val="59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semiHidden/>
    <w:unhideWhenUsed/>
    <w:qFormat/>
    <w:rsid w:val="00FE35B7"/>
    <w:pPr>
      <w:keepNext/>
      <w:keepLines/>
      <w:numPr>
        <w:ilvl w:val="4"/>
        <w:numId w:val="59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semiHidden/>
    <w:unhideWhenUsed/>
    <w:qFormat/>
    <w:rsid w:val="00FE35B7"/>
    <w:pPr>
      <w:keepNext/>
      <w:keepLines/>
      <w:numPr>
        <w:ilvl w:val="5"/>
        <w:numId w:val="59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E35B7"/>
    <w:pPr>
      <w:keepNext/>
      <w:keepLines/>
      <w:numPr>
        <w:ilvl w:val="6"/>
        <w:numId w:val="59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E35B7"/>
    <w:pPr>
      <w:keepNext/>
      <w:keepLines/>
      <w:numPr>
        <w:ilvl w:val="7"/>
        <w:numId w:val="59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FE35B7"/>
    <w:pPr>
      <w:keepNext/>
      <w:keepLines/>
      <w:numPr>
        <w:ilvl w:val="8"/>
        <w:numId w:val="5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35B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E35B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FE35B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FE35B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FE35B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FE35B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FE35B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FE35B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FE35B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FE35B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FE35B7"/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paragraph" w:styleId="Paragraphedeliste">
    <w:name w:val="List Paragraph"/>
    <w:basedOn w:val="Normal"/>
    <w:uiPriority w:val="34"/>
    <w:qFormat/>
    <w:rsid w:val="00FE35B7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FE35B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35B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FE35B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FE35B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FE35B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FE35B7"/>
    <w:pPr>
      <w:spacing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FE35B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35B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35B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35B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FE35B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FE35B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FE35B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FE35B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FE35B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E35B7"/>
    <w:pPr>
      <w:outlineLvl w:val="9"/>
    </w:pPr>
  </w:style>
  <w:style w:type="character" w:customStyle="1" w:styleId="SansinterligneCar">
    <w:name w:val="Sans interligne Car"/>
    <w:link w:val="Sansinterligne"/>
    <w:uiPriority w:val="1"/>
    <w:rsid w:val="00FE35B7"/>
  </w:style>
  <w:style w:type="paragraph" w:styleId="En-tte">
    <w:name w:val="header"/>
    <w:basedOn w:val="Normal"/>
    <w:link w:val="En-tteCar"/>
    <w:uiPriority w:val="99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character" w:styleId="Appelnotedebasdep">
    <w:name w:val="footnote reference"/>
    <w:aliases w:val="Note de bas de page Car"/>
    <w:basedOn w:val="Policepardfaut"/>
    <w:link w:val="Notedebasdepage"/>
    <w:uiPriority w:val="99"/>
    <w:rPr>
      <w:vertAlign w:val="superscript"/>
    </w:rPr>
  </w:style>
  <w:style w:type="paragraph" w:styleId="Notedebasdepage">
    <w:name w:val="footnote text"/>
    <w:basedOn w:val="Normal"/>
    <w:next w:val="Normal"/>
    <w:link w:val="Appelnotedebasdep"/>
    <w:uiPriority w:val="99"/>
    <w:pPr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Rakotonirina</dc:creator>
  <cp:lastModifiedBy>RAFANOMEZANTSOA</cp:lastModifiedBy>
  <cp:revision>23</cp:revision>
  <dcterms:created xsi:type="dcterms:W3CDTF">2025-07-05T14:37:00Z</dcterms:created>
  <dcterms:modified xsi:type="dcterms:W3CDTF">2025-07-10T16:37:00Z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95b48ac8b556422a855dd7590d71bea7</vt:lpwstr>
  </property>
</Properties>
</file>